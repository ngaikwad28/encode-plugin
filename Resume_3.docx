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ivdocumentdivparagraph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0"/>
        <w:gridCol w:w="3744"/>
        <w:gridCol w:w="4096"/>
      </w:tblGrid>
      <w:tr w:rsidR="009F0E15" w14:paraId="59F586A0" w14:textId="77777777">
        <w:trPr>
          <w:tblCellSpacing w:w="0" w:type="dxa"/>
        </w:trPr>
        <w:tc>
          <w:tcPr>
            <w:tcW w:w="2400" w:type="dxa"/>
            <w:tcMar>
              <w:top w:w="0" w:type="dxa"/>
              <w:left w:w="0" w:type="dxa"/>
              <w:bottom w:w="0" w:type="dxa"/>
              <w:right w:w="260" w:type="dxa"/>
            </w:tcMar>
            <w:hideMark/>
          </w:tcPr>
          <w:p w14:paraId="5E655A69" w14:textId="77777777" w:rsidR="009F0E15" w:rsidRDefault="00000000">
            <w:pPr>
              <w:pStyle w:val="div"/>
              <w:spacing w:line="1860" w:lineRule="atLeast"/>
              <w:ind w:right="780"/>
              <w:rPr>
                <w:rStyle w:val="monogram"/>
                <w:color w:val="2A2A2A"/>
                <w:sz w:val="18"/>
                <w:szCs w:val="18"/>
              </w:rPr>
            </w:pPr>
            <w:r>
              <w:rPr>
                <w:rStyle w:val="monogram"/>
                <w:noProof/>
                <w:color w:val="2A2A2A"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530FE081" wp14:editId="2324A9D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345163" cy="1168236"/>
                  <wp:effectExtent l="0" t="0" r="0" b="0"/>
                  <wp:wrapNone/>
                  <wp:docPr id="100001" name="Picture 100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163" cy="1168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14A4BE1" w14:textId="77777777" w:rsidR="009F0E15" w:rsidRDefault="009F0E15">
            <w:pPr>
              <w:pStyle w:val="div"/>
              <w:spacing w:line="260" w:lineRule="exact"/>
              <w:ind w:right="780"/>
              <w:rPr>
                <w:rStyle w:val="monogram"/>
                <w:color w:val="2A2A2A"/>
                <w:sz w:val="18"/>
                <w:szCs w:val="18"/>
              </w:rPr>
            </w:pPr>
          </w:p>
        </w:tc>
        <w:tc>
          <w:tcPr>
            <w:tcW w:w="3744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4A4DD97E" w14:textId="77777777" w:rsidR="009F0E15" w:rsidRDefault="00000000">
            <w:pPr>
              <w:pStyle w:val="divnamediv"/>
              <w:spacing w:line="680" w:lineRule="exact"/>
              <w:ind w:right="520"/>
              <w:rPr>
                <w:rStyle w:val="divdocumentdivname"/>
                <w:rFonts w:ascii="Bodoni MT" w:eastAsia="Bodoni MT" w:hAnsi="Bodoni MT" w:cs="Bodoni MT"/>
                <w:b/>
                <w:bCs/>
                <w:color w:val="0967C4"/>
              </w:rPr>
            </w:pPr>
            <w:r>
              <w:rPr>
                <w:rStyle w:val="span"/>
                <w:rFonts w:ascii="Bodoni MT" w:eastAsia="Bodoni MT" w:hAnsi="Bodoni MT" w:cs="Bodoni MT"/>
                <w:b/>
                <w:bCs/>
                <w:color w:val="0967C4"/>
                <w:sz w:val="72"/>
                <w:szCs w:val="72"/>
              </w:rPr>
              <w:t>Nitin</w:t>
            </w:r>
            <w:r>
              <w:rPr>
                <w:rStyle w:val="span"/>
                <w:rFonts w:ascii="Bodoni MT" w:eastAsia="Bodoni MT" w:hAnsi="Bodoni MT" w:cs="Bodoni MT"/>
                <w:b/>
                <w:bCs/>
                <w:color w:val="0967C4"/>
                <w:sz w:val="72"/>
                <w:szCs w:val="72"/>
              </w:rPr>
              <w:br/>
              <w:t>Gaikwad</w:t>
            </w:r>
          </w:p>
        </w:tc>
        <w:tc>
          <w:tcPr>
            <w:tcW w:w="4096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279DA033" w14:textId="77777777" w:rsidR="009F0E15" w:rsidRDefault="00000000">
            <w:pPr>
              <w:pStyle w:val="paddedline"/>
              <w:spacing w:line="400" w:lineRule="atLeast"/>
              <w:jc w:val="right"/>
              <w:rPr>
                <w:rStyle w:val="divdocumentdivaddress"/>
                <w:rFonts w:ascii="Trebuchet MS" w:eastAsia="Trebuchet MS" w:hAnsi="Trebuchet MS" w:cs="Trebuchet MS"/>
                <w:color w:val="2A2A2A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2A2A2A"/>
                <w:sz w:val="20"/>
                <w:szCs w:val="20"/>
              </w:rPr>
              <w:t>nagikwda@gmail.com</w:t>
            </w:r>
          </w:p>
          <w:p w14:paraId="65178DCE" w14:textId="77777777" w:rsidR="009F0E15" w:rsidRDefault="00000000">
            <w:pPr>
              <w:pStyle w:val="paddedline"/>
              <w:spacing w:line="400" w:lineRule="atLeast"/>
              <w:jc w:val="right"/>
              <w:rPr>
                <w:rStyle w:val="divdocumentdivaddress"/>
                <w:rFonts w:ascii="Trebuchet MS" w:eastAsia="Trebuchet MS" w:hAnsi="Trebuchet MS" w:cs="Trebuchet MS"/>
                <w:color w:val="2A2A2A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2A2A2A"/>
                <w:sz w:val="20"/>
                <w:szCs w:val="20"/>
              </w:rPr>
              <w:t>+91-7021758308</w:t>
            </w:r>
          </w:p>
          <w:p w14:paraId="53A80A67" w14:textId="77777777" w:rsidR="009F0E15" w:rsidRDefault="00000000">
            <w:pPr>
              <w:pStyle w:val="paddedline"/>
              <w:spacing w:line="400" w:lineRule="atLeast"/>
              <w:jc w:val="right"/>
              <w:rPr>
                <w:rStyle w:val="divdocumentdivaddress"/>
                <w:rFonts w:ascii="Trebuchet MS" w:eastAsia="Trebuchet MS" w:hAnsi="Trebuchet MS" w:cs="Trebuchet MS"/>
                <w:color w:val="2A2A2A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2A2A2A"/>
                <w:sz w:val="20"/>
                <w:szCs w:val="20"/>
              </w:rPr>
              <w:t>Mumbai, India 400614</w:t>
            </w:r>
          </w:p>
          <w:p w14:paraId="70A3E0D7" w14:textId="77777777" w:rsidR="009F0E15" w:rsidRDefault="009F0E15">
            <w:pPr>
              <w:pStyle w:val="divdocumentdivaddressanynth-last-child1"/>
              <w:spacing w:line="400" w:lineRule="atLeast"/>
              <w:jc w:val="right"/>
              <w:rPr>
                <w:rStyle w:val="divdocumentdivaddress"/>
                <w:rFonts w:ascii="Trebuchet MS" w:eastAsia="Trebuchet MS" w:hAnsi="Trebuchet MS" w:cs="Trebuchet MS"/>
                <w:color w:val="2A2A2A"/>
              </w:rPr>
            </w:pPr>
          </w:p>
        </w:tc>
      </w:tr>
    </w:tbl>
    <w:p w14:paraId="3B3A7EF8" w14:textId="77777777" w:rsidR="009F0E15" w:rsidRDefault="009F0E15">
      <w:pPr>
        <w:rPr>
          <w:vanish/>
        </w:rPr>
      </w:pPr>
    </w:p>
    <w:p w14:paraId="4E25B793" w14:textId="77777777" w:rsidR="009F0E15" w:rsidRDefault="00000000">
      <w:pPr>
        <w:pStyle w:val="div"/>
        <w:spacing w:line="20" w:lineRule="exact"/>
        <w:rPr>
          <w:rFonts w:ascii="Trebuchet MS" w:eastAsia="Trebuchet MS" w:hAnsi="Trebuchet MS" w:cs="Trebuchet MS"/>
          <w:color w:val="2A2A2A"/>
          <w:sz w:val="18"/>
          <w:szCs w:val="18"/>
        </w:rPr>
      </w:pPr>
      <w:r>
        <w:rPr>
          <w:rFonts w:ascii="Trebuchet MS" w:eastAsia="Trebuchet MS" w:hAnsi="Trebuchet MS" w:cs="Trebuchet MS"/>
          <w:color w:val="2A2A2A"/>
          <w:sz w:val="18"/>
          <w:szCs w:val="18"/>
        </w:rPr>
        <w:t> </w:t>
      </w:r>
    </w:p>
    <w:tbl>
      <w:tblPr>
        <w:tblStyle w:val="documentparentContainer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010"/>
        <w:gridCol w:w="6230"/>
      </w:tblGrid>
      <w:tr w:rsidR="009F0E15" w14:paraId="5EA12397" w14:textId="77777777">
        <w:trPr>
          <w:trHeight w:val="440"/>
        </w:trPr>
        <w:tc>
          <w:tcPr>
            <w:tcW w:w="4010" w:type="dxa"/>
            <w:tcBorders>
              <w:top w:val="single" w:sz="16" w:space="0" w:color="DADADA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00672F" w14:textId="77777777" w:rsidR="009F0E15" w:rsidRDefault="009F0E15">
            <w:pPr>
              <w:pStyle w:val="left-boxParagraph"/>
              <w:spacing w:line="280" w:lineRule="atLeast"/>
              <w:textAlignment w:val="auto"/>
              <w:rPr>
                <w:rStyle w:val="left-box"/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</w:p>
        </w:tc>
        <w:tc>
          <w:tcPr>
            <w:tcW w:w="6230" w:type="dxa"/>
            <w:tcBorders>
              <w:top w:val="single" w:sz="16" w:space="0" w:color="DADADA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833550" w14:textId="77777777" w:rsidR="009F0E15" w:rsidRDefault="009F0E15">
            <w:pPr>
              <w:pStyle w:val="left-boxParagraph"/>
              <w:spacing w:line="280" w:lineRule="atLeast"/>
              <w:textAlignment w:val="auto"/>
              <w:rPr>
                <w:rStyle w:val="left-box"/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</w:p>
        </w:tc>
      </w:tr>
      <w:tr w:rsidR="009F0E15" w14:paraId="4889A2E1" w14:textId="77777777">
        <w:tc>
          <w:tcPr>
            <w:tcW w:w="401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6DF366A" w14:textId="77777777" w:rsidR="009F0E15" w:rsidRDefault="00000000">
            <w:pPr>
              <w:pStyle w:val="divdocumentdivsectiontitle"/>
              <w:pBdr>
                <w:bottom w:val="single" w:sz="16" w:space="5" w:color="DADADA"/>
              </w:pBdr>
              <w:spacing w:after="140"/>
              <w:ind w:right="340"/>
              <w:rPr>
                <w:rStyle w:val="left-box"/>
                <w:b/>
                <w:bCs/>
                <w:spacing w:val="13"/>
              </w:rPr>
            </w:pPr>
            <w:r>
              <w:rPr>
                <w:rStyle w:val="left-box"/>
                <w:b/>
                <w:bCs/>
                <w:spacing w:val="13"/>
              </w:rPr>
              <w:t>Personal Summary</w:t>
            </w:r>
          </w:p>
          <w:p w14:paraId="1C376331" w14:textId="77777777" w:rsidR="009F0E15" w:rsidRDefault="00000000">
            <w:pPr>
              <w:pStyle w:val="p"/>
              <w:spacing w:line="280" w:lineRule="atLeast"/>
              <w:ind w:right="340"/>
              <w:rPr>
                <w:rStyle w:val="left-box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</w:pPr>
            <w:r>
              <w:rPr>
                <w:rStyle w:val="left-box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  <w:t>Passionate software developer with a proven ability to design, develop, and deliver high-quality software solutions. Motivated by a deep interest in solving complex technical challenges and a commitment to continuous learning, I strive to create scalable and efficient applications. Focused on contributing to innovative projects that drive organizational success while enhancing my expertise in emerging technologies.</w:t>
            </w:r>
          </w:p>
          <w:p w14:paraId="13E50ABF" w14:textId="77777777" w:rsidR="009F0E15" w:rsidRDefault="00000000">
            <w:pPr>
              <w:pStyle w:val="divdocumentdivsectiontitle"/>
              <w:pBdr>
                <w:bottom w:val="single" w:sz="16" w:space="5" w:color="DADADA"/>
              </w:pBdr>
              <w:spacing w:before="300" w:after="140"/>
              <w:ind w:right="340"/>
              <w:rPr>
                <w:rStyle w:val="left-box"/>
                <w:b/>
                <w:bCs/>
                <w:spacing w:val="13"/>
              </w:rPr>
            </w:pPr>
            <w:r>
              <w:rPr>
                <w:rStyle w:val="left-box"/>
                <w:b/>
                <w:bCs/>
                <w:spacing w:val="13"/>
              </w:rPr>
              <w:t>Skills</w:t>
            </w:r>
          </w:p>
          <w:p w14:paraId="54DA00DA" w14:textId="77777777" w:rsidR="009F0E15" w:rsidRDefault="00000000">
            <w:pPr>
              <w:pStyle w:val="documentulli"/>
              <w:numPr>
                <w:ilvl w:val="0"/>
                <w:numId w:val="1"/>
              </w:numPr>
              <w:spacing w:line="280" w:lineRule="atLeast"/>
              <w:ind w:left="180" w:right="340" w:hanging="183"/>
              <w:rPr>
                <w:rStyle w:val="singlecolumnspanpaddedlinenth-child1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2A2A2A"/>
                <w:spacing w:val="10"/>
                <w:sz w:val="18"/>
                <w:szCs w:val="18"/>
              </w:rPr>
              <w:t>Programming Language:</w:t>
            </w:r>
            <w:r>
              <w:rPr>
                <w:rStyle w:val="singlecolumnspanpaddedlinenth-child1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  <w:t xml:space="preserve"> Java, Spring Boot</w:t>
            </w:r>
          </w:p>
          <w:p w14:paraId="4A5F7F44" w14:textId="52CF32DD" w:rsidR="009F0E15" w:rsidRDefault="00000000">
            <w:pPr>
              <w:pStyle w:val="documentulli"/>
              <w:numPr>
                <w:ilvl w:val="0"/>
                <w:numId w:val="1"/>
              </w:numPr>
              <w:spacing w:line="280" w:lineRule="atLeast"/>
              <w:ind w:left="180" w:right="340" w:hanging="183"/>
              <w:rPr>
                <w:rStyle w:val="singlecolumnspanpaddedlinenth-child1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2A2A2A"/>
                <w:spacing w:val="10"/>
                <w:sz w:val="18"/>
                <w:szCs w:val="18"/>
              </w:rPr>
              <w:t>API Development:</w:t>
            </w:r>
            <w:r>
              <w:rPr>
                <w:rStyle w:val="singlecolumnspanpaddedlinenth-child1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  <w:t xml:space="preserve"> Apigee, Kong , Layer 7</w:t>
            </w:r>
          </w:p>
          <w:p w14:paraId="4CA225E6" w14:textId="77777777" w:rsidR="009F0E15" w:rsidRDefault="00000000">
            <w:pPr>
              <w:pStyle w:val="documentulli"/>
              <w:numPr>
                <w:ilvl w:val="0"/>
                <w:numId w:val="1"/>
              </w:numPr>
              <w:spacing w:line="280" w:lineRule="atLeast"/>
              <w:ind w:left="180" w:right="340" w:hanging="183"/>
              <w:rPr>
                <w:rStyle w:val="singlecolumnspanpaddedlinenth-child1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2A2A2A"/>
                <w:spacing w:val="10"/>
                <w:sz w:val="18"/>
                <w:szCs w:val="18"/>
              </w:rPr>
              <w:t xml:space="preserve">Database: </w:t>
            </w:r>
            <w:r>
              <w:rPr>
                <w:rStyle w:val="singlecolumnspanpaddedlinenth-child1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  <w:t>MySQL, PostgreSQL</w:t>
            </w:r>
          </w:p>
          <w:p w14:paraId="0394CC5D" w14:textId="77777777" w:rsidR="009F0E15" w:rsidRDefault="00000000">
            <w:pPr>
              <w:pStyle w:val="documentulli"/>
              <w:numPr>
                <w:ilvl w:val="0"/>
                <w:numId w:val="2"/>
              </w:numPr>
              <w:spacing w:line="280" w:lineRule="atLeast"/>
              <w:ind w:left="180" w:right="340" w:hanging="183"/>
              <w:rPr>
                <w:rStyle w:val="left-box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2A2A2A"/>
                <w:spacing w:val="10"/>
                <w:sz w:val="18"/>
                <w:szCs w:val="18"/>
              </w:rPr>
              <w:t xml:space="preserve">Version Control: </w:t>
            </w:r>
            <w:r>
              <w:rPr>
                <w:rStyle w:val="left-box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  <w:t>Git</w:t>
            </w:r>
          </w:p>
          <w:p w14:paraId="4615C2A2" w14:textId="77777777" w:rsidR="009F0E15" w:rsidRDefault="00000000">
            <w:pPr>
              <w:pStyle w:val="documentulli"/>
              <w:numPr>
                <w:ilvl w:val="0"/>
                <w:numId w:val="2"/>
              </w:numPr>
              <w:spacing w:line="280" w:lineRule="atLeast"/>
              <w:ind w:left="180" w:right="340" w:hanging="183"/>
              <w:rPr>
                <w:rStyle w:val="left-box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2A2A2A"/>
                <w:spacing w:val="10"/>
                <w:sz w:val="18"/>
                <w:szCs w:val="18"/>
              </w:rPr>
              <w:t>Frontend:</w:t>
            </w:r>
            <w:r>
              <w:rPr>
                <w:rStyle w:val="left-box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  <w:t xml:space="preserve"> HTML, CSS, Bootstrap</w:t>
            </w:r>
          </w:p>
          <w:p w14:paraId="4BD89AB1" w14:textId="77777777" w:rsidR="009F0E15" w:rsidRDefault="00000000">
            <w:pPr>
              <w:pStyle w:val="divdocumentdivsectiontitle"/>
              <w:pBdr>
                <w:bottom w:val="single" w:sz="16" w:space="5" w:color="DADADA"/>
              </w:pBdr>
              <w:spacing w:before="300" w:after="140"/>
              <w:ind w:right="340"/>
              <w:rPr>
                <w:rStyle w:val="left-box"/>
                <w:b/>
                <w:bCs/>
                <w:spacing w:val="13"/>
              </w:rPr>
            </w:pPr>
            <w:r>
              <w:rPr>
                <w:rStyle w:val="left-box"/>
                <w:b/>
                <w:bCs/>
                <w:spacing w:val="13"/>
              </w:rPr>
              <w:t>Certifications</w:t>
            </w:r>
          </w:p>
          <w:p w14:paraId="4FB349F9" w14:textId="77777777" w:rsidR="009F0E15" w:rsidRDefault="00000000">
            <w:pPr>
              <w:pStyle w:val="documentulli"/>
              <w:numPr>
                <w:ilvl w:val="0"/>
                <w:numId w:val="3"/>
              </w:numPr>
              <w:spacing w:line="280" w:lineRule="atLeast"/>
              <w:ind w:left="180" w:right="340" w:hanging="183"/>
              <w:rPr>
                <w:rStyle w:val="left-box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</w:pPr>
            <w:r>
              <w:rPr>
                <w:rStyle w:val="left-box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  <w:t>Java Full Stack Development</w:t>
            </w:r>
          </w:p>
          <w:p w14:paraId="2C29AED9" w14:textId="77777777" w:rsidR="009F0E15" w:rsidRDefault="00000000">
            <w:pPr>
              <w:pStyle w:val="documentulli"/>
              <w:numPr>
                <w:ilvl w:val="0"/>
                <w:numId w:val="3"/>
              </w:numPr>
              <w:spacing w:line="280" w:lineRule="atLeast"/>
              <w:ind w:left="180" w:right="340" w:hanging="183"/>
              <w:rPr>
                <w:rStyle w:val="left-box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</w:pPr>
            <w:r>
              <w:rPr>
                <w:rStyle w:val="left-box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  <w:t>Kong Gateway Certified Associate, 09/01/24, 09/01/26</w:t>
            </w:r>
          </w:p>
          <w:p w14:paraId="5625890E" w14:textId="77777777" w:rsidR="009F0E15" w:rsidRDefault="00000000">
            <w:pPr>
              <w:pStyle w:val="documentulli"/>
              <w:numPr>
                <w:ilvl w:val="0"/>
                <w:numId w:val="3"/>
              </w:numPr>
              <w:spacing w:line="280" w:lineRule="atLeast"/>
              <w:ind w:left="180" w:right="340" w:hanging="183"/>
              <w:rPr>
                <w:rStyle w:val="left-box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</w:pPr>
            <w:r>
              <w:rPr>
                <w:rStyle w:val="left-box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  <w:t>Apigee</w:t>
            </w:r>
          </w:p>
          <w:p w14:paraId="7907D033" w14:textId="77777777" w:rsidR="009F0E15" w:rsidRDefault="00000000">
            <w:pPr>
              <w:pStyle w:val="divdocumentdivsectiontitle"/>
              <w:pBdr>
                <w:bottom w:val="single" w:sz="16" w:space="5" w:color="DADADA"/>
              </w:pBdr>
              <w:spacing w:before="300" w:after="140"/>
              <w:ind w:right="340"/>
              <w:rPr>
                <w:rStyle w:val="left-box"/>
                <w:b/>
                <w:bCs/>
                <w:spacing w:val="13"/>
              </w:rPr>
            </w:pPr>
            <w:r>
              <w:rPr>
                <w:rStyle w:val="left-box"/>
                <w:b/>
                <w:bCs/>
                <w:spacing w:val="13"/>
              </w:rPr>
              <w:t>Education</w:t>
            </w:r>
          </w:p>
          <w:p w14:paraId="3BCB26DE" w14:textId="77777777" w:rsidR="009F0E15" w:rsidRDefault="00000000">
            <w:pPr>
              <w:pStyle w:val="documentleft-boxsinglecolumn"/>
              <w:spacing w:line="280" w:lineRule="atLeast"/>
              <w:ind w:right="340"/>
              <w:rPr>
                <w:rStyle w:val="left-box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</w:pPr>
            <w:r>
              <w:rPr>
                <w:rStyle w:val="documenttxtBold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  <w:t>B.E</w:t>
            </w:r>
            <w:r>
              <w:rPr>
                <w:rStyle w:val="singlecolumnspanpaddedlinenth-child1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  <w:t xml:space="preserve"> </w:t>
            </w:r>
          </w:p>
          <w:p w14:paraId="7B9EF3AD" w14:textId="77777777" w:rsidR="009F0E15" w:rsidRDefault="00000000">
            <w:pPr>
              <w:pStyle w:val="paddedline"/>
              <w:spacing w:line="280" w:lineRule="atLeast"/>
              <w:ind w:right="340"/>
              <w:rPr>
                <w:rStyle w:val="left-box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  <w:t>M.G.M College of Engineering and Technology</w:t>
            </w:r>
          </w:p>
          <w:p w14:paraId="1BF73CAB" w14:textId="77777777" w:rsidR="009F0E15" w:rsidRDefault="00000000">
            <w:pPr>
              <w:pStyle w:val="paddedline"/>
              <w:spacing w:line="280" w:lineRule="atLeast"/>
              <w:ind w:right="340"/>
              <w:rPr>
                <w:rStyle w:val="left-box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  <w:t>Computer Engineering, 08/2021</w:t>
            </w:r>
          </w:p>
          <w:p w14:paraId="76DF39AB" w14:textId="77777777" w:rsidR="009F0E15" w:rsidRDefault="00000000">
            <w:pPr>
              <w:spacing w:line="280" w:lineRule="atLeast"/>
              <w:ind w:right="340"/>
              <w:textAlignment w:val="auto"/>
              <w:rPr>
                <w:rStyle w:val="span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  <w:t>GPA: 63.20%</w:t>
            </w:r>
          </w:p>
        </w:tc>
        <w:tc>
          <w:tcPr>
            <w:tcW w:w="623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CB4553F" w14:textId="77777777" w:rsidR="009F0E15" w:rsidRDefault="00000000">
            <w:pPr>
              <w:pStyle w:val="divdocumentdivsectiontitle"/>
              <w:pBdr>
                <w:bottom w:val="single" w:sz="16" w:space="5" w:color="DADADA"/>
              </w:pBdr>
              <w:spacing w:after="140"/>
              <w:ind w:left="400"/>
              <w:rPr>
                <w:rStyle w:val="right-box"/>
                <w:b/>
                <w:bCs/>
                <w:spacing w:val="13"/>
              </w:rPr>
            </w:pPr>
            <w:r>
              <w:rPr>
                <w:rStyle w:val="right-box"/>
                <w:b/>
                <w:bCs/>
                <w:spacing w:val="13"/>
              </w:rPr>
              <w:t>Experience</w:t>
            </w:r>
          </w:p>
          <w:p w14:paraId="5D37431A" w14:textId="77777777" w:rsidR="009F0E15" w:rsidRDefault="00000000">
            <w:pPr>
              <w:pStyle w:val="divdocumentsinglecolumn"/>
              <w:spacing w:line="280" w:lineRule="atLeast"/>
              <w:ind w:left="400"/>
              <w:rPr>
                <w:rStyle w:val="right-box"/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Style w:val="divdocumentcompanyname"/>
                <w:rFonts w:ascii="Trebuchet MS" w:eastAsia="Trebuchet MS" w:hAnsi="Trebuchet MS" w:cs="Trebuchet MS"/>
                <w:b/>
                <w:bCs/>
                <w:color w:val="2A2A2A"/>
              </w:rPr>
              <w:t>Allied Globetech LLP</w:t>
            </w:r>
            <w:r>
              <w:rPr>
                <w:rStyle w:val="singlecolumnspanpaddedlinenth-child1"/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 </w:t>
            </w:r>
          </w:p>
          <w:p w14:paraId="2C1627F8" w14:textId="241EF5FA" w:rsidR="009F0E15" w:rsidRDefault="00000000">
            <w:pPr>
              <w:pStyle w:val="paddedline"/>
              <w:spacing w:line="280" w:lineRule="atLeast"/>
              <w:ind w:left="400"/>
              <w:rPr>
                <w:rStyle w:val="right-box"/>
                <w:rFonts w:ascii="Trebuchet MS" w:eastAsia="Trebuchet MS" w:hAnsi="Trebuchet MS" w:cs="Trebuchet MS"/>
                <w:i/>
                <w:iCs/>
                <w:color w:val="2A2A2A"/>
                <w:spacing w:val="10"/>
                <w:sz w:val="18"/>
                <w:szCs w:val="18"/>
              </w:rPr>
            </w:pP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2A2A2A"/>
                <w:spacing w:val="10"/>
                <w:sz w:val="18"/>
                <w:szCs w:val="18"/>
              </w:rPr>
              <w:t xml:space="preserve">API </w:t>
            </w:r>
            <w:r w:rsidR="00C90523">
              <w:rPr>
                <w:rStyle w:val="span"/>
                <w:rFonts w:ascii="Trebuchet MS" w:eastAsia="Trebuchet MS" w:hAnsi="Trebuchet MS" w:cs="Trebuchet MS"/>
                <w:i/>
                <w:iCs/>
                <w:color w:val="2A2A2A"/>
                <w:spacing w:val="10"/>
                <w:sz w:val="18"/>
                <w:szCs w:val="18"/>
              </w:rPr>
              <w:t>Developer</w:t>
            </w:r>
            <w:r w:rsidR="00C90523">
              <w:rPr>
                <w:rStyle w:val="sprtr"/>
                <w:rFonts w:ascii="Trebuchet MS" w:eastAsia="Trebuchet MS" w:hAnsi="Trebuchet MS" w:cs="Trebuchet MS"/>
                <w:i/>
                <w:iCs/>
                <w:color w:val="2A2A2A"/>
                <w:spacing w:val="10"/>
                <w:sz w:val="18"/>
                <w:szCs w:val="18"/>
              </w:rPr>
              <w:t xml:space="preserve"> | Navi</w:t>
            </w: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2A2A2A"/>
                <w:spacing w:val="10"/>
                <w:sz w:val="18"/>
                <w:szCs w:val="18"/>
              </w:rPr>
              <w:t xml:space="preserve"> Mumbai</w:t>
            </w:r>
            <w:r>
              <w:rPr>
                <w:rStyle w:val="right-box"/>
                <w:rFonts w:ascii="Trebuchet MS" w:eastAsia="Trebuchet MS" w:hAnsi="Trebuchet MS" w:cs="Trebuchet MS"/>
                <w:i/>
                <w:iCs/>
                <w:color w:val="2A2A2A"/>
                <w:spacing w:val="10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2A2A2A"/>
                <w:spacing w:val="10"/>
                <w:sz w:val="18"/>
                <w:szCs w:val="18"/>
              </w:rPr>
              <w:t>     </w:t>
            </w:r>
            <w:r>
              <w:rPr>
                <w:rStyle w:val="datesWrapper"/>
                <w:rFonts w:ascii="Trebuchet MS" w:eastAsia="Trebuchet MS" w:hAnsi="Trebuchet MS" w:cs="Trebuchet MS"/>
                <w:i/>
                <w:iCs/>
                <w:color w:val="2A2A2A"/>
                <w:spacing w:val="10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2A2A2A"/>
                <w:spacing w:val="10"/>
                <w:sz w:val="18"/>
                <w:szCs w:val="18"/>
              </w:rPr>
              <w:t>10/2022 to Current</w:t>
            </w:r>
            <w:r>
              <w:rPr>
                <w:rStyle w:val="datesWrapper"/>
                <w:rFonts w:ascii="Trebuchet MS" w:eastAsia="Trebuchet MS" w:hAnsi="Trebuchet MS" w:cs="Trebuchet MS"/>
                <w:i/>
                <w:iCs/>
                <w:color w:val="2A2A2A"/>
                <w:spacing w:val="10"/>
                <w:sz w:val="18"/>
                <w:szCs w:val="18"/>
              </w:rPr>
              <w:t xml:space="preserve"> </w:t>
            </w:r>
          </w:p>
          <w:p w14:paraId="690821AB" w14:textId="77777777" w:rsidR="009F0E15" w:rsidRDefault="00000000">
            <w:pPr>
              <w:pStyle w:val="p"/>
              <w:spacing w:before="60" w:line="280" w:lineRule="atLeast"/>
              <w:ind w:left="400"/>
              <w:rPr>
                <w:rStyle w:val="right-box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2A2A2A"/>
                <w:spacing w:val="10"/>
                <w:sz w:val="18"/>
                <w:szCs w:val="18"/>
              </w:rPr>
              <w:t>Gateway Migration - TransUnion</w:t>
            </w: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2A2A2A"/>
                <w:spacing w:val="10"/>
                <w:sz w:val="18"/>
                <w:szCs w:val="18"/>
              </w:rPr>
              <w:br/>
            </w: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2A2A2A"/>
                <w:spacing w:val="10"/>
                <w:sz w:val="18"/>
                <w:szCs w:val="18"/>
              </w:rPr>
              <w:br/>
            </w:r>
            <w:r>
              <w:rPr>
                <w:rStyle w:val="right-box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  <w:t>Version Compatibility Check, Policy Migration Review, Configuration Update, Performance Testing, DB Health checkup</w:t>
            </w:r>
            <w:r>
              <w:rPr>
                <w:rStyle w:val="right-box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  <w:br/>
              <w:t>Experienced API Developer with expertise in designing and managing APIs using Apigee Edge, Layer 7 API Gateway, and MuleSoft Anypoint Platform</w:t>
            </w:r>
            <w:r>
              <w:rPr>
                <w:rStyle w:val="right-box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  <w:br/>
              <w:t>Proficient in implementing robust security measures, optimizing performance, and creating seamless integrations to enhance system efficiency and support business objectives</w:t>
            </w:r>
          </w:p>
          <w:p w14:paraId="78008F62" w14:textId="77777777" w:rsidR="009F0E15" w:rsidRDefault="00000000">
            <w:pPr>
              <w:pStyle w:val="p"/>
              <w:spacing w:line="280" w:lineRule="atLeast"/>
              <w:ind w:left="400"/>
              <w:rPr>
                <w:rStyle w:val="right-box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2A2A2A"/>
                <w:spacing w:val="10"/>
                <w:sz w:val="18"/>
                <w:szCs w:val="18"/>
              </w:rPr>
              <w:t>Layer 7 API Development and Support Kotak</w:t>
            </w: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2A2A2A"/>
                <w:spacing w:val="10"/>
                <w:sz w:val="18"/>
                <w:szCs w:val="18"/>
              </w:rPr>
              <w:br/>
            </w: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2A2A2A"/>
                <w:spacing w:val="10"/>
                <w:sz w:val="18"/>
                <w:szCs w:val="18"/>
              </w:rPr>
              <w:br/>
            </w:r>
            <w:r>
              <w:rPr>
                <w:rStyle w:val="right-box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  <w:t>Developed and deployed APIs using Layer 7's API Gateway, ensuring secure and efficient access to backend services</w:t>
            </w:r>
            <w:r>
              <w:rPr>
                <w:rStyle w:val="right-box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  <w:br/>
              <w:t>Created and managed API proxies and endpoints, implementing policies for authentication, routing, and transformation</w:t>
            </w:r>
            <w:r>
              <w:rPr>
                <w:rStyle w:val="right-box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  <w:br/>
            </w:r>
            <w:r>
              <w:rPr>
                <w:rStyle w:val="right-box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  <w:br/>
            </w: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2A2A2A"/>
                <w:spacing w:val="10"/>
                <w:sz w:val="18"/>
                <w:szCs w:val="18"/>
              </w:rPr>
              <w:t>API Development - Protein</w:t>
            </w: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2A2A2A"/>
                <w:spacing w:val="10"/>
                <w:sz w:val="18"/>
                <w:szCs w:val="18"/>
              </w:rPr>
              <w:br/>
            </w: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2A2A2A"/>
                <w:spacing w:val="10"/>
                <w:sz w:val="18"/>
                <w:szCs w:val="18"/>
              </w:rPr>
              <w:br/>
            </w:r>
            <w:r>
              <w:rPr>
                <w:rStyle w:val="right-box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  <w:t>Designed and developed RESTful APIs using Apigee Edge, ensuring adherence to industry standards and best practices</w:t>
            </w:r>
            <w:r>
              <w:rPr>
                <w:rStyle w:val="right-box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  <w:br/>
              <w:t>Created and implemented API proxies to expose backend services and streamline access to APIs for internal and external consumers</w:t>
            </w:r>
            <w:r>
              <w:rPr>
                <w:rStyle w:val="right-box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  <w:br/>
            </w:r>
            <w:r>
              <w:rPr>
                <w:rStyle w:val="right-box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  <w:br/>
            </w: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2A2A2A"/>
                <w:spacing w:val="10"/>
                <w:sz w:val="18"/>
                <w:szCs w:val="18"/>
              </w:rPr>
              <w:t>MuleSoft Support - Kotak</w:t>
            </w: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2A2A2A"/>
                <w:spacing w:val="10"/>
                <w:sz w:val="18"/>
                <w:szCs w:val="18"/>
              </w:rPr>
              <w:br/>
            </w: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2A2A2A"/>
                <w:spacing w:val="10"/>
                <w:sz w:val="18"/>
                <w:szCs w:val="18"/>
              </w:rPr>
              <w:br/>
            </w:r>
            <w:r>
              <w:rPr>
                <w:rStyle w:val="right-box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  <w:t>Monitored API and integration performance using MuleSoft's Anypoint Monitoring tools</w:t>
            </w:r>
            <w:r>
              <w:rPr>
                <w:rStyle w:val="right-box"/>
                <w:rFonts w:ascii="Trebuchet MS" w:eastAsia="Trebuchet MS" w:hAnsi="Trebuchet MS" w:cs="Trebuchet MS"/>
                <w:color w:val="2A2A2A"/>
                <w:spacing w:val="10"/>
                <w:sz w:val="18"/>
                <w:szCs w:val="18"/>
              </w:rPr>
              <w:br/>
              <w:t>Diagnosed and resolved issues related to APIs and integrations, ensuring minimal downtime and high availability</w:t>
            </w:r>
          </w:p>
        </w:tc>
      </w:tr>
    </w:tbl>
    <w:p w14:paraId="633A6A60" w14:textId="77777777" w:rsidR="009F0E15" w:rsidRDefault="009F0E15">
      <w:pPr>
        <w:rPr>
          <w:rStyle w:val="divCharacter"/>
          <w:rFonts w:ascii="Trebuchet MS" w:eastAsia="Trebuchet MS" w:hAnsi="Trebuchet MS" w:cs="Trebuchet MS"/>
          <w:color w:val="2A2A2A"/>
          <w:sz w:val="18"/>
          <w:szCs w:val="18"/>
        </w:rPr>
      </w:pPr>
    </w:p>
    <w:sectPr w:rsidR="009F0E15">
      <w:pgSz w:w="12240" w:h="15840"/>
      <w:pgMar w:top="800" w:right="1000" w:bottom="8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  <w:embedRegular r:id="rId1" w:fontKey="{DEED142B-062F-4C58-B4E1-9249E1A6465B}"/>
    <w:embedBold r:id="rId2" w:fontKey="{000C418E-7427-42C1-BC7B-37DAFA8764CF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9B1C553F-C301-48DE-B313-8431B0321188}"/>
    <w:embedBold r:id="rId4" w:fontKey="{16BDAA10-102D-4EB0-878B-0669913FFD49}"/>
    <w:embedItalic r:id="rId5" w:fontKey="{8B8736FB-3A81-4D6F-95DE-BBDF11984F7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CDC22A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84E4D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D00B98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9E480F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40060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AFE1C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7456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FDE8A2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7DE2EB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13F64A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1DCEF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38007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4727ED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13C55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20EFFB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C88CA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13A44B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56071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04FC77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11EB6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F44FB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77C2BB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8EA9D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D4463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84CDC8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5C644B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A18BDA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383141159">
    <w:abstractNumId w:val="0"/>
  </w:num>
  <w:num w:numId="2" w16cid:durableId="1614170889">
    <w:abstractNumId w:val="1"/>
  </w:num>
  <w:num w:numId="3" w16cid:durableId="429545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0E15"/>
    <w:rsid w:val="000E5A55"/>
    <w:rsid w:val="009F0E15"/>
    <w:rsid w:val="00C9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60E84"/>
  <w15:docId w15:val="{87C633E0-2346-4042-8A50-F7FB099B7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280" w:lineRule="atLeast"/>
    </w:pPr>
  </w:style>
  <w:style w:type="paragraph" w:customStyle="1" w:styleId="div">
    <w:name w:val="div"/>
    <w:basedOn w:val="Normal"/>
  </w:style>
  <w:style w:type="paragraph" w:customStyle="1" w:styleId="topContainer">
    <w:name w:val="topContainer"/>
    <w:basedOn w:val="Normal"/>
  </w:style>
  <w:style w:type="paragraph" w:customStyle="1" w:styleId="divdocumentsection">
    <w:name w:val="div_document_section"/>
    <w:basedOn w:val="Normal"/>
  </w:style>
  <w:style w:type="character" w:customStyle="1" w:styleId="monogram">
    <w:name w:val="monogram"/>
    <w:basedOn w:val="DefaultParagraphFont"/>
    <w:rPr>
      <w:rFonts w:ascii="Bodoni MT" w:eastAsia="Bodoni MT" w:hAnsi="Bodoni MT" w:cs="Bodoni MT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divname">
    <w:name w:val="div_document_div_name"/>
    <w:basedOn w:val="DefaultParagraphFont"/>
    <w:rPr>
      <w:sz w:val="72"/>
      <w:szCs w:val="72"/>
    </w:rPr>
  </w:style>
  <w:style w:type="paragraph" w:customStyle="1" w:styleId="divnamediv">
    <w:name w:val="div_name &gt; div"/>
    <w:basedOn w:val="Normal"/>
    <w:pPr>
      <w:pBdr>
        <w:top w:val="none" w:sz="0" w:space="10" w:color="auto"/>
      </w:pBdr>
    </w:p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namedivCharacter">
    <w:name w:val="div_name &gt; div Character"/>
    <w:basedOn w:val="DefaultParagraphFont"/>
  </w:style>
  <w:style w:type="table" w:customStyle="1" w:styleId="divdocumentdivparagraph">
    <w:name w:val="div_document_div_paragraph"/>
    <w:basedOn w:val="TableNormal"/>
    <w:tblPr/>
  </w:style>
  <w:style w:type="paragraph" w:customStyle="1" w:styleId="divdocumentdivSECTIONCNTC">
    <w:name w:val="div_document_div_SECTION_CNTC"/>
    <w:basedOn w:val="Normal"/>
  </w:style>
  <w:style w:type="character" w:customStyle="1" w:styleId="divdocumentdivaddress">
    <w:name w:val="div_document_div_address"/>
    <w:basedOn w:val="DefaultParagraphFont"/>
    <w:rPr>
      <w:sz w:val="20"/>
      <w:szCs w:val="20"/>
    </w:rPr>
  </w:style>
  <w:style w:type="paragraph" w:customStyle="1" w:styleId="paddedline">
    <w:name w:val="paddedline"/>
    <w:basedOn w:val="Normal"/>
  </w:style>
  <w:style w:type="character" w:customStyle="1" w:styleId="paddedlineCharacter">
    <w:name w:val="paddedline Character"/>
    <w:basedOn w:val="DefaultParagraphFont"/>
  </w:style>
  <w:style w:type="paragraph" w:customStyle="1" w:styleId="divdocumentdivaddressanynth-last-child1">
    <w:name w:val="div_document_div_address &gt; any_nth-last-child(1)"/>
    <w:basedOn w:val="Normal"/>
    <w:pPr>
      <w:pBdr>
        <w:bottom w:val="none" w:sz="0" w:space="25" w:color="auto"/>
      </w:pBdr>
    </w:pPr>
  </w:style>
  <w:style w:type="character" w:customStyle="1" w:styleId="left-box">
    <w:name w:val="left-box"/>
    <w:basedOn w:val="DefaultParagraphFont"/>
  </w:style>
  <w:style w:type="paragraph" w:customStyle="1" w:styleId="left-boxParagraph">
    <w:name w:val="left-box Paragraph"/>
    <w:basedOn w:val="Normal"/>
    <w:pPr>
      <w:textAlignment w:val="top"/>
    </w:pPr>
  </w:style>
  <w:style w:type="character" w:customStyle="1" w:styleId="right-boxnoborder">
    <w:name w:val="right-boxnoborder"/>
    <w:basedOn w:val="DefaultParagraphFont"/>
  </w:style>
  <w:style w:type="paragraph" w:customStyle="1" w:styleId="divdocumentdivheading">
    <w:name w:val="div_document_div_heading"/>
    <w:basedOn w:val="Normal"/>
    <w:pPr>
      <w:pBdr>
        <w:bottom w:val="single" w:sz="16" w:space="5" w:color="DADADA"/>
      </w:pBdr>
    </w:pPr>
  </w:style>
  <w:style w:type="paragraph" w:customStyle="1" w:styleId="divdocumentdivsectiontitle">
    <w:name w:val="div_document_div_sectiontitle"/>
    <w:basedOn w:val="Normal"/>
    <w:pPr>
      <w:spacing w:line="380" w:lineRule="atLeast"/>
    </w:pPr>
    <w:rPr>
      <w:rFonts w:ascii="Bodoni MT" w:eastAsia="Bodoni MT" w:hAnsi="Bodoni MT" w:cs="Bodoni MT"/>
      <w:color w:val="0967C4"/>
      <w:sz w:val="28"/>
      <w:szCs w:val="28"/>
    </w:rPr>
  </w:style>
  <w:style w:type="paragraph" w:customStyle="1" w:styleId="divdocumentdivparagraphParagraph">
    <w:name w:val="div_document_div_paragraph Paragraph"/>
    <w:basedOn w:val="Normal"/>
  </w:style>
  <w:style w:type="paragraph" w:customStyle="1" w:styleId="documentleft-boxsinglecolumn">
    <w:name w:val="document_left-box_singlecolumn"/>
    <w:basedOn w:val="Normal"/>
  </w:style>
  <w:style w:type="paragraph" w:customStyle="1" w:styleId="p">
    <w:name w:val="p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documentulli">
    <w:name w:val="document_ul_li"/>
    <w:basedOn w:val="Normal"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ocumenttxtBold">
    <w:name w:val="document_txtBold"/>
    <w:basedOn w:val="DefaultParagraphFont"/>
    <w:rPr>
      <w:b/>
      <w:bCs/>
    </w:rPr>
  </w:style>
  <w:style w:type="character" w:customStyle="1" w:styleId="right-box">
    <w:name w:val="right-box"/>
    <w:basedOn w:val="DefaultParagraphFont"/>
  </w:style>
  <w:style w:type="paragraph" w:customStyle="1" w:styleId="divdocumentsinglecolumn">
    <w:name w:val="div_document_singlecolumn"/>
    <w:basedOn w:val="Normal"/>
    <w:rPr>
      <w:spacing w:val="10"/>
    </w:rPr>
  </w:style>
  <w:style w:type="character" w:customStyle="1" w:styleId="divdocumentcompanyname">
    <w:name w:val="div_document_companyname"/>
    <w:basedOn w:val="DefaultParagraphFont"/>
    <w:rPr>
      <w:sz w:val="22"/>
      <w:szCs w:val="22"/>
    </w:rPr>
  </w:style>
  <w:style w:type="character" w:customStyle="1" w:styleId="sprtr">
    <w:name w:val="sprtr"/>
    <w:basedOn w:val="DefaultParagraphFont"/>
  </w:style>
  <w:style w:type="character" w:customStyle="1" w:styleId="datesWrapper">
    <w:name w:val="datesWrapper"/>
    <w:basedOn w:val="DefaultParagraphFont"/>
  </w:style>
  <w:style w:type="paragraph" w:customStyle="1" w:styleId="jobline">
    <w:name w:val="jobline"/>
    <w:basedOn w:val="Normal"/>
  </w:style>
  <w:style w:type="table" w:customStyle="1" w:styleId="documentparentContainer">
    <w:name w:val="document_parentContainer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Nitin Gaikwad</dc:title>
  <cp:lastModifiedBy>NITIN GAIKWAD</cp:lastModifiedBy>
  <cp:revision>1</cp:revision>
  <dcterms:created xsi:type="dcterms:W3CDTF">2025-02-06T05:51:00Z</dcterms:created>
  <dcterms:modified xsi:type="dcterms:W3CDTF">2025-02-06T05:52:00Z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bd053090-122a-4e3b-aa3e-57a3966c9128</vt:lpwstr>
  </property>
  <property fmtid="{D5CDD505-2E9C-101B-9397-08002B2CF9AE}" pid="3" name="x1ye=0">
    <vt:lpwstr>zC8AAB+LCAAAAAAABAAVmDWirVgUBQdEgFvQAW4XdzLc3Rl9vz+Dw7ZVBQNjJMfjKA0JJCtAIoYyLAGJJAmzlEhxOBXXmGemD0hHTx+EaK4FNI1Lc4DyiaKr5EAtZ+VHfqorahk4LekYU/J6QPrTuTyBHZz/icwBKgsFbhNMVd8bq0UiwRDYeEOghiNP0SqvPDNTPRPAQDbUTFg7vF6vezKyZTLtgOTlGbZWntHeMnRzZ0vs0Cjb0QEiy+NrPFa</vt:lpwstr>
  </property>
  <property fmtid="{D5CDD505-2E9C-101B-9397-08002B2CF9AE}" pid="4" name="x1ye=1">
    <vt:lpwstr>ZDaO6Ivba/bhnykaOteAAJFR7N/Fi1hz6dkb31l+qcqmTyPWsGfK5LuRc8pQBbnt4zKLS2NzBl9nPyeTGHExg8Cm5zYSAS/GDOnq8YLUeqIf0FYze8by+ZMqYAXhYjCv4PmyODu8wp8NuXNffHWZyb9Q64ZHi1JoRWG3Q1iTe8zt5hOq0H3SieoKi+Q8H23vIYe5MVbJ9clWkAfBaCDfjbAy5COm0Dse0gdRjXgSYd6yXIFW64CsC9QKeg80Nbq</vt:lpwstr>
  </property>
  <property fmtid="{D5CDD505-2E9C-101B-9397-08002B2CF9AE}" pid="5" name="x1ye=10">
    <vt:lpwstr>iTQ4D6D75WMs7Izp2qNi3IbRvjCgBaf9eb8QodRx7qgH6xs7uQcNbcFFgWjRP16oSoPJ12gKXuJtHYpMbkiPdyyBV+P4h1Dz9HAcApk5z36FsTLrapcorYCb59kVqlhIKP8u8mL7EKDGpM2gS4OZ0lyNfPs0kNcFFwDHnYBVjlZKh4qXrlsMr8wXID/kAbIPeCkRxdDJ7ea7q/3HZp7eYuMSFRO3Drw3pQIfSK3gy2v42MUqmiT6xh4ty+aNZHt</vt:lpwstr>
  </property>
  <property fmtid="{D5CDD505-2E9C-101B-9397-08002B2CF9AE}" pid="6" name="x1ye=11">
    <vt:lpwstr>jyL5UQLvhycqnFDI6rqaPUoVrZr1zLZFtlWxTAB+biaXUniHxfm4URGD42+HBlmYGG0o662+feCOlGAyg1aAaH824AdXuUyZ9O9cSU4QgQO7LrnsXI0vRy1zZ6Xnal5ZdyknwwG9zWK6XgiJe3F/vw8eOsQ+RQ7tF/xrrtbh2C1wxpDOYeWmnI4UnlPC/4SXm83ZezKbci+A+Ch6Ak60uewj50RNzE6JHRFGamO9QpCY10ugmKbgPB+UB9ysAuT</vt:lpwstr>
  </property>
  <property fmtid="{D5CDD505-2E9C-101B-9397-08002B2CF9AE}" pid="7" name="x1ye=12">
    <vt:lpwstr>UmeYYCdwMiz4jL5roTfWeDdou3y1PzNcZbNf/oa2gVRM69jpi2/DOqQBBEvvY0+0s+kOVRhHoZYh8SCs9BaRYC++tRjdMhq+i+xkjEdJKRcxmpZsTPEfH3XF1O7EcYBrYSY3heGLi/Ggb93h0q5/9HsoZGPGLSq1EjgxL535ojCSw3IL6WkM9l9U0AwkxbhXWn8ztifGRONPOttQd/HcXQUJX3grZL6hu+DtG9sUZp5r1vh6wK7mOKTSeutls7k</vt:lpwstr>
  </property>
  <property fmtid="{D5CDD505-2E9C-101B-9397-08002B2CF9AE}" pid="8" name="x1ye=13">
    <vt:lpwstr>s7vT51028LrTo3XKkhll8f/nRG2OFfQtAcsMWxNshTVLwZM4aVmPCnW98ExF9zVQdE6ixaAg++95FAmYYXgN4YcI1Y373mZ+/4GjcinB4RFbJ66toDqhyWd7CpHtNOaNTNbEL8T08sa68vPlb+Xh5guNb6sLPKPiPdjTjLgFgKipjIot3Ql369nvqK2YpjMPOoGuVDXA1P73MrDHoo5g4Ov2ocGrEixlyTM5DCg+5rInftiMqjFkeCOtpQSkoUx</vt:lpwstr>
  </property>
  <property fmtid="{D5CDD505-2E9C-101B-9397-08002B2CF9AE}" pid="9" name="x1ye=14">
    <vt:lpwstr>j8gARpboHBQFSsOdhKFSouct7pjb9yItjPzJUOQW5Sp/hFhdyJRhNV0/0o9GX2RWak5a/QCPR6MZI8TamshwrOho4GtQHn5Sih10O1m1n86dGE/qX9M089CzjZH2DWeNE+0IPKel+FUgifJAK7nVF351WooqW/jnbE2239YkdZEz5gAsgYtnyvFNu4c8CV+r8jFkdwgJUX6Jwf+wJtrzP7RXMpZ/CmsdckKL+jXTNPgkH7h/7RJRnXOvKHSwlqv</vt:lpwstr>
  </property>
  <property fmtid="{D5CDD505-2E9C-101B-9397-08002B2CF9AE}" pid="10" name="x1ye=15">
    <vt:lpwstr>u3Mdyj5cKAU0c3h29UBcMDWpWb7ZWIkQme9vFhmRlSUBBRyZg2ktXUwMlFDhaAb8jF4TXZOW/hE5bbJ57+cZuLpD4JU+/3DAE6FOgFrsa/n9qVlcR09YusaAfzvGv3xwSv87Q/JiONjCSQoLEJD8Rk5U0ATyWRnaTuvHp/nvR9ipKBxeXPWi4XepAb6d8Hz9Q+0oZ5NrBLZT3Bx4S8zEn7sA1zKusOaNO0SmeEPvZ5EdsY3rZ4We9v2L0QW+Aef</vt:lpwstr>
  </property>
  <property fmtid="{D5CDD505-2E9C-101B-9397-08002B2CF9AE}" pid="11" name="x1ye=16">
    <vt:lpwstr>W1zZ9AO2iGikQhV3Oku++cw3YQaBexRvxUON358cr6yDUneAw+eFOHxNyR0YQhuYUgiPcfVEJ7ouY9THalxQD0c2vos1oxt/zxi466CirgEK79PvtZhXotfdtMmOr5wxKF6ClcYzi4e44av3LN0WbohEZnKkyYFXkLA5QNpqgl6eiRFHwzCO1gUvVTok1oqBiLsiwzRLWw5XgUJSLQDT2cuGNY/m4Qk2TCfduHv9iFG4rssU+wtL1eHNPqJduxu</vt:lpwstr>
  </property>
  <property fmtid="{D5CDD505-2E9C-101B-9397-08002B2CF9AE}" pid="12" name="x1ye=17">
    <vt:lpwstr>cO8COI9pEH8/ieFpfAkRMZuWnD66Yq4/YqXk3M2W3Cand6/J2CAZA1jKKi+7fv/7LBOpps3mP+FV3SoawnhSDM+pDQkWBbwFd65r/buFHzcMbBs/jn2Txywa0UG73kZFOsFc2d3iJw90ZHav90R88SMdqkV+vFnIGAgK+Hq9vNH1tI8I/ktNV9KJ+t1TrNIu2x8atopr8ybyLdQedo+wsIEdO48WPr6WlvVP0YFnaHuZGXMYSe7QqTjy8gx56rg</vt:lpwstr>
  </property>
  <property fmtid="{D5CDD505-2E9C-101B-9397-08002B2CF9AE}" pid="13" name="x1ye=18">
    <vt:lpwstr>ttIB7nhE2IjddZceDMCKa0yvoWsVYxHaoEgkEru36ovP/ZmZ3G+VYO1kptkumHRUi0JRHvjpoRYusvyngErtbktLpoVDDqkRkn1feapcNtqyI2ITKo1xnA1hA8DEZBiM+SinJdHQ+n0z0AxwdiD8w/q4PsYibzyVTyqTmRrxCQ/h8kMwZrpn3aks0diHYWNal9HBuSVDOuAD3URUmz3XB44vKiBgxoNC4+iCKNxK1OyCXPuoF1tFjvcvDP9nQHf</vt:lpwstr>
  </property>
  <property fmtid="{D5CDD505-2E9C-101B-9397-08002B2CF9AE}" pid="14" name="x1ye=19">
    <vt:lpwstr>bC2amVstgHHS6Tjj2L0hBh22HvA/Xergz5ui21ovJsSP40chqdGiH4Q+g0uz9q4E1vU47vyOIx6V+VHb3Xi24YDYI9oZBRVeEPBW6LGh72nhtJq4/bZqgsW6Rg/jF36SlWoho0Jc7bEqWmruoxZXf1vVKwgwMns74rCazbmzYXHBH6vKLwJrvP93OzJCWVDaINo+nJn8btfCm8fGaAyRveIbAP+ij0kbPkoZ1fX1TaapSbQP/cFb7PbGX71YhrW</vt:lpwstr>
  </property>
  <property fmtid="{D5CDD505-2E9C-101B-9397-08002B2CF9AE}" pid="15" name="x1ye=2">
    <vt:lpwstr>zNvoqAs6czpgswz9PF3yJWQevJeP0MfiGB9gb6GL62Q389eMeQbC/FgGDo3J1V6W5KNVPa527w0l1HaI6Qm9j05AKSi8gZdbQ57yLgLeNm2ladg4XJWbWmSIVeZfBiRx7IiKSDs3hs1ES5ZLBvgC8s/Ub/nMUFOKLdTBnF6xnYR6se3Y/QKldBV0/QilLYJbDa3n8p1sx6fiNBNTLkxoWJp517x6brvhVXB23dpf01VFubeAp5eSsJURpszge7V</vt:lpwstr>
  </property>
  <property fmtid="{D5CDD505-2E9C-101B-9397-08002B2CF9AE}" pid="16" name="x1ye=20">
    <vt:lpwstr>aFACtI3hsb+2usytE5lozPbNwLUwYGZLGy62Tp4430YomZc/aC/+l3Gtuv8sq3hm/FUTKBE4KVMKM5M/SHXXv02fPL3JyBSb4WNZft35N2YiqMgPtCrJ7Vo6HSCScrC/1Mw9Q/zbX6CFpBUSRocdCyv4WZkwPObiO0CeeOXpuR2H+VKV+LgogWlWJqb/9AqiwSxkXMJQlILRv2xHcvEzULZzvRfZHvTGUFdBTUyU3aOfWAEHRHXLLXOdW4ruGBY</vt:lpwstr>
  </property>
  <property fmtid="{D5CDD505-2E9C-101B-9397-08002B2CF9AE}" pid="17" name="x1ye=21">
    <vt:lpwstr>ZOe9TkFBDcC0mVN7I4J+7K9Te+DuIxwdCu/fr9L1RcCQQnIHpCVj1LmVRu1abs9cNSw3exIW44qxIu+9KzmazpwniT9SHZQj3m93Q0WtOHY5Fk8sQ57LKM71dEBYX6aaWCWz9oz8LzcgfqAEIbvbA4fJ7QdV8YvGiPoriD/CwG62BeB6lfeqFy0D/5MMe3lygILxWOOpBXOt+etQMJn9WKn9GKnar6OKuo9CuRMYRfKQ4xOC31K1XlwvKfyeFN9</vt:lpwstr>
  </property>
  <property fmtid="{D5CDD505-2E9C-101B-9397-08002B2CF9AE}" pid="18" name="x1ye=22">
    <vt:lpwstr>KHt/P8lz3ODqXF2JqUdfSXJvBOdLMSXHsoBVgvETPYnwHK0ObPeCL7g3pffzRIIUQx+NjpkOufOCtkIIrzOi5UVH65Cwf9+DfiqqkM+tH90ASq2rpOgJNzCGMCsQhKNXsjs8dhvBzu7n5rA7CQaRP4CTv0lbQLhNFu6MgXkan/9/79W79LhM2/tObkL0aqnuUlxNvMC05Nubold/MR06cJad/nFbli9je4fUsQ1Fe6tXKZvD2UfupMYhhPY5erP</vt:lpwstr>
  </property>
  <property fmtid="{D5CDD505-2E9C-101B-9397-08002B2CF9AE}" pid="19" name="x1ye=23">
    <vt:lpwstr>IdhlvznMu6WDxsvTLdEIOc6zBhwJoGWndHY9nI3LwW/JdvrXMbNcTbamIXT66Jl5bLgYH5hDMg2Hedkl0CcWrYrHOi9Rl9wwYg7fk4gQGyLTUnsQhslaPymm9eBFPxQnniLNZeeI5f/XQLroeXWNBr5EsI3aBGayT6qc6ZW+TtTHZ38gbZjr7HMA8jG+OiMtJJ+v0w9Mq45jx0RNhwS3def2l2h+VAETnfKHFzNeZOCxpWufC6o85Fp4CCRIBHe</vt:lpwstr>
  </property>
  <property fmtid="{D5CDD505-2E9C-101B-9397-08002B2CF9AE}" pid="20" name="x1ye=24">
    <vt:lpwstr>4EqgJbn4iaWfFghTbFqshT1S0oTjKmZHJQT0z7V+gHbnz194C8za70M5irxZ/yEe5TtJuL4iUGTeJ424kb8vLJPP+35zRTq9IFsRClBUTgjX8ScVpQDXUSFr7DCSrKNGpD8Jsc4/7G3XoeUlQ/TL5IGH5AdkOsWOcx0DkBqXW1KoWWIZvNGFJot8KBz7eR6JxvozNrf91oujc3JSGMgxwm99EqECkbMV9PM6ubj/C3gcNvvjDUMoqqFk9z0LvzT</vt:lpwstr>
  </property>
  <property fmtid="{D5CDD505-2E9C-101B-9397-08002B2CF9AE}" pid="21" name="x1ye=25">
    <vt:lpwstr>JCTkvJ6ExxKoid0W16WJxZC3ezztLL5qZBNhem4CHhu1MvCrRHSgk281RBAMiakjgHFn36aRn/DN6pnugA270fDRh2FyutFwzDbFDfLwwgOTqbi/BeMOLb/7dPchhx27rq2i0RcpNQcoFBMrHb09GNhJSP8Nx4amF+2hYpgkT4JRKh/ESjyLU3vZCkz+HF2ZVa9Q8BQcORVxk1F1JJYmIUpm/TZGWMwCW+EESUUirQ/1TKo+K+m0sZe7v5n5oOr</vt:lpwstr>
  </property>
  <property fmtid="{D5CDD505-2E9C-101B-9397-08002B2CF9AE}" pid="22" name="x1ye=26">
    <vt:lpwstr>0QVbVhzUou163aBQSkkg2VnVKT8iqDsISLs1nD+Xkq/5p7vyWY0W+4dhSnqT+uLIFVV8tVjEoe7V3uGcW2nzGN0aPY+2J88haXEq+sa3PBOfqWnOWhOjJCweQtHbh2n/1oD0pWd7PtLDEep0abgp5M9VnkADVxnkTKguV9gXFWIzkAQCvr93iOAf7TFIVkym2VaAy5BbuZvPXIIchIyz5+FxvWxQTHbAwBVMjEHXmzVywLbsYDiKY23JJX92kpP</vt:lpwstr>
  </property>
  <property fmtid="{D5CDD505-2E9C-101B-9397-08002B2CF9AE}" pid="23" name="x1ye=27">
    <vt:lpwstr>eDD/mj4huO6x/lU7JMMJgUfPa358/a/524kR5Xd2J42pxy+TyJPW3AKHYKYsYvt94vnimlDlKFoVzyDpJzgP4kS0nipZSOxzFSnTpWuUPI+9rmWgsY8LnCa+OR3Kwn2kIfWhhPqH+9iXglB6MgU7d3YuZPDl8tflLSN7BCjzX/HHi1lq2HlHwsVNhjnHdkwS94mf2lTLvKhrhyk0VIC/5m5H5gScS75shG6wgPX/kdFHZMSXZxk81b1TvCnwLvW</vt:lpwstr>
  </property>
  <property fmtid="{D5CDD505-2E9C-101B-9397-08002B2CF9AE}" pid="24" name="x1ye=28">
    <vt:lpwstr>w+gA9pIO+MBCIRCdaSOl3mnjfmulxn1uSs+J/qD6xQM2ViiOF0oWR1JyV3mE6TlRyEDqu7ZcMpj1RzNERWDhR05uiG96j0P9LajQaENCmkrajSSeKpgW+Mlizzs3GHsdMg9gk/acP7hNN+wpYKSpRkENOB3GC1wSRLAzakFcP8XwweLdZe9a5ubXwryqgDGn12wA4nPW3OcWSon4jzjHD0xhApOyYLWgcjLwUfs72dCEXIHzh+0bfAu9x+ywlQ3</vt:lpwstr>
  </property>
  <property fmtid="{D5CDD505-2E9C-101B-9397-08002B2CF9AE}" pid="25" name="x1ye=29">
    <vt:lpwstr>h4SxKKpardEBPJs7S0bZd6U2fSvEUu06d7DWPV6gIFKy/bGw6pjjrHFr/lpCI42KpjPan4Zo3N/rzglno7bqcVuDzuxzyqziSmfol9VjsCb1LD+snfJursFyVmLfhi8IYMwJKz+GMWJHu9zATbPXYifkQAlAtnO1ibymcPNO7Ipl42h0JIdsrPtIW+avDVWB08eoXDAuvRzmUfchXe6Kyvx6dJiwcQVnOxk11vYTkV7VL93p33y6Jf3YsuvzvtJ</vt:lpwstr>
  </property>
  <property fmtid="{D5CDD505-2E9C-101B-9397-08002B2CF9AE}" pid="26" name="x1ye=3">
    <vt:lpwstr>N+b7FpmauJelXO9KvK1WiNUlsQfWb7K0hZ+U9N3gPYSqpDfNVsFba7B67gYzRPF/rh9ROQXlBuzAok5VeukK1lp7SiiwQ0sueqga6eQv64tgbkZwFnwzwZpWsUFiWG7FHhOeSmgNCAfXi0vsTY8eDdEYgeC2X75Sab0KfoKVrsvh+XLXz0BnOVd9hlP3+aA71xF5zFED+/RUhIhLwlT18pLlNsjTZgcM59YhwXgT1c1D/Cng/uAktExduqvijWG</vt:lpwstr>
  </property>
  <property fmtid="{D5CDD505-2E9C-101B-9397-08002B2CF9AE}" pid="27" name="x1ye=30">
    <vt:lpwstr>Lwyu56WiupyFISokh7hPtjTJzRvTTUGZJOC1Kh1wLo9c9HM/E8+g0CEmAxPxUVeSrZH8wwPZBLZBkVddiA9yT5Id4HFyC6Sgbf5x4gudQ9PzAyoCVOn8sYHBfH/0gjL8AO/Gm35sFI0NUNi7BQo6d76HWMU046a3P2yBcOlUQ5PXhk5tuPDAJyQiumPMiyIqqee6/c1ZHXlzz6Hmu8jKdHosCBi2Dm+XSH+zG/OfjCp66yz9Z4R7tFn/1pRjO50</vt:lpwstr>
  </property>
  <property fmtid="{D5CDD505-2E9C-101B-9397-08002B2CF9AE}" pid="28" name="x1ye=31">
    <vt:lpwstr>bD9SqgWIYY/xrEnNtLUueCC2HQS9L9T98RrkyRefZS/r1zfY/D4yfBW8v7bt8qr6DkxQrG4/Vh47J/Qv3jHbuDfuOvdkg3DrNlcV8Tbshw7nRlt1NT1FoMr1IrBSjgpo5ayoxF0YN7Ri9ib8H66V/QoQbwavhNAGF+HSXBfpfQ8oKCYLqqD2mzZxmK8ZzuBjIM/F0R29nK/2eVkSOKHCMiIH+13eOSpDM8JfU+vVil/i6vfC7SMOY8pngeag6fk</vt:lpwstr>
  </property>
  <property fmtid="{D5CDD505-2E9C-101B-9397-08002B2CF9AE}" pid="29" name="x1ye=32">
    <vt:lpwstr>Ed+6t/igouXi2Uu0+d64v/OdpIpcQY2RlJdutJYE7h75G9lto1JIOCQocXBW4TVCUGZAERQfSJKUzv1UrNIFPbQ95CCv14kXHbNgedVXpLBhBi188ZIUrt7ICojbEdHHipfCjt+BlktVffYcE9gnRVyaxFysJiviapyRlXyMxZrSSKGkcKtUKLCSyK9jO9Vqrw+HDKS/Cqx02B4LmOrEqpb7dROZBf7Wa8TW0v94Uuk5MHjOAwFVOkPuM7ofdJS</vt:lpwstr>
  </property>
  <property fmtid="{D5CDD505-2E9C-101B-9397-08002B2CF9AE}" pid="30" name="x1ye=33">
    <vt:lpwstr>jo3PcVlpfGn8tI+E560+buq4MZ4vKI22kiZjtY1MYlVQuC4SMraSRu3r37CsxRU7lKm9qPEvaSzg9iHjO5kwrTv2v10Cddc+KfJX6c3ifIdjWKv2H0pMGcC/u1ZkjLV0OH7SQ/WXbhNEo5P3G2lx/G5jdcXBCi9kjz4GpdreVBl2VZhpnw+2W2kVxhinPbIzzR06kmfTH42EEL4l14WuIS9gbazZJP1F+ah+Jk1G9AAzanadDa8pvtNXU6ySWnh</vt:lpwstr>
  </property>
  <property fmtid="{D5CDD505-2E9C-101B-9397-08002B2CF9AE}" pid="31" name="x1ye=34">
    <vt:lpwstr>Y5Iz7AuYrGjzn9ijgrhPvu/mGDX0M9XJVlljZA0VJ7QE3PfqoKiMPMnTBpR7p/fgGh7NKDH7ORcfRT6VR/leWKOqUPJPPAJpVVuO5+ygBH6LSJrHQLzcAKF8BeDlyhaY03cvnBnFDP9XIY6DDUjeGU94vWYizH51jItD9hPNWAIOgsH2O1mYHZ1nNuLuaT4iNBQATh4iKBaGDS4F2kJdHEbRYA/fzss8S7zMlHgJVZpsHe0dbf5Db8J89b9r3+q</vt:lpwstr>
  </property>
  <property fmtid="{D5CDD505-2E9C-101B-9397-08002B2CF9AE}" pid="32" name="x1ye=35">
    <vt:lpwstr>lkCE1nDn3MLxiFJFggkrc7oHrjKlrDlP15tQgfVP1vhDZOJoj+tWj+WlcMamWgWYWQ/fvJiC8fRuX+zF+7q26uJhgWDBt1wk2pCfXY4z/RHenbthp8AxQZ8YnhPw74oDT5ZncJ1sS6qjKNVJ9apVkky6vG68qwACpKp5I4c+O+PmpMV/fvGzvdvxR3h9RQxvYkiBxPK5Rzf1R2nVOdLR0IHVBURiHiTGfjT4GVxOMPb91sUz59AsbjtL3T6Ny12</vt:lpwstr>
  </property>
  <property fmtid="{D5CDD505-2E9C-101B-9397-08002B2CF9AE}" pid="33" name="x1ye=36">
    <vt:lpwstr>Dh4WQbB5At4Gan7wLPO78OBPYotMdel41idJdT7RIxht1mugxzaTsQVyLf9B3qyQyYX3hg+irfM0Ahdm3akiNqbBb8+gj9fxR9gWodGwbpyeK6MSTpCfg36f7Jurh74aoX7FFtbFep8UCqJPSxuTVrShfza77t61ZNkamBWD1+6M0RTB8x46Au+S0ofi0NmskW6w0qxB8G5ODt1qUm83ktPnkUknHsbOFWWCpwi8sTWiOYAuVtEZLNvP5SRQtmv</vt:lpwstr>
  </property>
  <property fmtid="{D5CDD505-2E9C-101B-9397-08002B2CF9AE}" pid="34" name="x1ye=37">
    <vt:lpwstr>CYXFwckir22GR/bjQiRagKqX0FrfN1jB5/iu6Pzc9GewJfF+/KVetaPA/BFNkCcsFDP2lcqRbzasN39zmYHudXGh7EJgrKM55fgVMMWC/gApweMyuipMczNeLVzPwslWWqRkPUGf7obLpo/CZauWXwl9qsYPSLhyDqUInGuAjvNOZsKQeUwJ7cEQKbRYI+zPp6tmHqcq6w8MvBibEpkupPbIXHqKUrOwkGSccLMhJBOU4bO4eGlzt1ufToKhfML</vt:lpwstr>
  </property>
  <property fmtid="{D5CDD505-2E9C-101B-9397-08002B2CF9AE}" pid="35" name="x1ye=38">
    <vt:lpwstr>9tE4xJtWVzzYkxTyHhscu6A8Cr2+JYxiFKfllhrmKhBXSBUquqi69iIpB+xGN1jA1P1AKui2p5oarTnI0IBP8h/7XVefM4cLCUBO2SymVwf6W6VdBRCCll7y6gLzS+gjW3e7eCjs9qb01rGkXrTu0eN66h9/qzz4FWICCWUWZ1HfQrxKEH8NkxUgwUKV730nFEiBj1488Wow7uHFv8u/vGvM5/FgoGjaKUidgJu3HErxgxzfssyORQyNK0y+mbC</vt:lpwstr>
  </property>
  <property fmtid="{D5CDD505-2E9C-101B-9397-08002B2CF9AE}" pid="36" name="x1ye=39">
    <vt:lpwstr>cqPXihY+rPUyYETKZH3WEV/H+cqx1jbQiPbbL7BmM/eOSP8pr8yfhyBwJzzJwZbQjhMvxTK1eT2rD6Dd4AFxOCeAr0bmxgcQk7Qx4fIfdxkuzElvaH7dCRdrmBLtxF/VvyR0H32gE5GemOvjKj9hBGDCx+YwzFYPvsnx64nP3947j/e1RXjnKSfdD1lYn40F49YOiEj3hLQxy62HHn7gUKceqhkBprBmlTfqXGepk8p90uD49n/NN6xTsdbmAPo</vt:lpwstr>
  </property>
  <property fmtid="{D5CDD505-2E9C-101B-9397-08002B2CF9AE}" pid="37" name="x1ye=4">
    <vt:lpwstr>OykVFI4zCCrBXuDRqBxnm65jecI1CX95TIxrrvkRpcc8W3iBryONTCzvBtXB/vUjwE4x+ABwbfX4vJpCqzK0TTRvc0mBWDHflXLoZhC6VLw0cYB5/SOHTrnYl/NbHog3QqHNrkBpZ1bj49qaH7Xk4tqX2luiksvpEq5I+9sOpbxADNeQzq20ImAcDFS7eSZzPFxe6GMxXCfoAto2eu8Huc0EdHeJfTYpE1fCKiayfm4QYgx+K8SFniYesyRMGHq</vt:lpwstr>
  </property>
  <property fmtid="{D5CDD505-2E9C-101B-9397-08002B2CF9AE}" pid="38" name="x1ye=40">
    <vt:lpwstr>Wm6papvMXX6eP30rupyULq6Wz3MgnkN4FuGvRGHwd7KnTH6dwKwtnUlNJ23ySntEt809X/V35+9MQnW4eWMTZ996uESX7OySbreBqrQuoKJsLdEKoST4GWXvKWM3RRX7o645BM9QwMhYN6Q5dfHpVP7YJHtul7m0b9mkYfCZ/Bh/0Wzdep0oR8qiwDXGe90JELFy+p6Q5xcdYcMyAu8Z3z06CiQGv7LSYVOHExCTbnbE39TpvPYjlPH3/fl/89R</vt:lpwstr>
  </property>
  <property fmtid="{D5CDD505-2E9C-101B-9397-08002B2CF9AE}" pid="39" name="x1ye=41">
    <vt:lpwstr>1c/Yj1DV7tp4Xh6/U+bXDrAe1FKuvFmUu5IAZhVWoOYG4Zkq5BF56bSFVTD7m+2lvIGqTrU24MR8+9UGcEurl9Xz0Gj4BMGwVPLNUyVLRHtBFC2w8zWY4g51XbdkBovuegCW4L2i8rrf4tg1Dw5WAHqSH+ay/trtpjnCKGrhywlntgMZsZwf0o7QupTnGq5xSnKLtdBRqvSHli8Cqlurg9b09Kt1mI4mjiGq/Dvgrg1gQ1K7O9kNaFepcUGq6yc</vt:lpwstr>
  </property>
  <property fmtid="{D5CDD505-2E9C-101B-9397-08002B2CF9AE}" pid="40" name="x1ye=42">
    <vt:lpwstr>HaITi1x+1J0JqrASD4f0Hm1BX7mDqDDJqO6AptY4ZOCZi1HJU12MQcXPPDAKr2qztc1Nsxb37vZDLixHAsENLSdDLYh5Zs0v7Bqaa26ptkTDJ47CEdc9m0cVNhGUoih5es6BH+SNJhIfAe2tZxBUWM8bmnYCmkHIc9hEEuue89CL0QLfgHP6WaGO1fO6INkkDut1r7WmgSv15e8Ld4geB1wF23lSMtUIrwSIs49kzpatYrUWe8NxHYYlmZ8Wvko</vt:lpwstr>
  </property>
  <property fmtid="{D5CDD505-2E9C-101B-9397-08002B2CF9AE}" pid="41" name="x1ye=43">
    <vt:lpwstr>ymeolY2WjQX0352daRdYzuw/uxNcPbn6vIBIVAonzuIjV6Ja/gTdrwgwbXzhD6YkJmVzy5YWhAAy5iJohxu24JOGbA4lgf5R5Q3sxFmEa9IW5+fDSipsZDy3ub5ZNqXOBrxEMkF99CkFJB8SQAJYJnB9rQJoUvG+Fr7GN3ocgmAzF7MW3W7Qkb7joMA3x7SGJn839o9d0rT6rCR+tDL07glcMXBuVuQdt8b4OxzNcm7RwhVnHgpkGsJn5KRFkuo</vt:lpwstr>
  </property>
  <property fmtid="{D5CDD505-2E9C-101B-9397-08002B2CF9AE}" pid="42" name="x1ye=44">
    <vt:lpwstr>K34sVUswQdgt29yWow98FJ2nj8tKQNSR+bM1oeCJTgeOp0aDO8fwrCJZv4tYvAHEqpUgTcBD2Ny3qfJqz2rxuWf4Q6QIdyghaA5LQNZrL/5uWDrD4frD0c/N5x36kZO0FUPVPO2JOyhsjgj4En/znIJzC1p18DjkQoJKZeO/KaC/d/X35Uli9CA95bDy7nqroiPbZc2+zTLvTvxUvLIpThuxTmhl3/XVrCTSIkIvx8JRC9i9mzmHsNhPUN532o5</vt:lpwstr>
  </property>
  <property fmtid="{D5CDD505-2E9C-101B-9397-08002B2CF9AE}" pid="43" name="x1ye=45">
    <vt:lpwstr>pwVjJjN+0WD/uQ7i25k++xTEDOeg00sHBQ31tzRg45LoL+NH2h+6yALPOCELnohy1Fe5ecaI61A5+TwJhID4mOofZ5766buq3V1lrD+LvVYyDcsEvNf80bqQhyRd+58EffIb5hh7HRyqyLq4kbS+HTWMbO4IMuohHJUtInlJmwOOlzJCoLS2AjbFBSX8r+ZNqYPUHMVDvUcME1cqpzB/FWy13njSTydsUcfwCxAEIxMAgfpSo+y/w2bJ2ZERZYV</vt:lpwstr>
  </property>
  <property fmtid="{D5CDD505-2E9C-101B-9397-08002B2CF9AE}" pid="44" name="x1ye=46">
    <vt:lpwstr>8I1ACkoExtv8J9qRI408x+jaCVhUtwK27gBpOWGtCffPSLasj52Y3KFnDnONh85xzS2sptq7tZVjbIjysLKGzRjz9S5ep/jnOdeQ7tr4QOrPj3pXjA8ltMSb5TwFjnVg7KcMlxMAWp/ZSxTUk2Kr6ZCkc2Br98jdxntriLPuKp4u1hLtRC9c/pkYYKYas/t6ca0WGU3RFpuQbHTyZdURGmDD/oI0sy/rYSFhiTk2gJnOhW3G/G2NcuJlJ+Kf3Xi</vt:lpwstr>
  </property>
  <property fmtid="{D5CDD505-2E9C-101B-9397-08002B2CF9AE}" pid="45" name="x1ye=47">
    <vt:lpwstr>MG9NiRhcmvTP0tPXUflCpp2iZ5Up3oWy9L3B9iMhk/B0wIAohdbsb/ZfRQvhTHiSgfzqer1R2yM/DM4u7Ok7/uA949G98/0xfvgqi9z/o76a4YY75vX2tDcJz/RbfrIVN0RBbDTDKIBNPyiNpTNfvBhDlwQBAck+buXNaYK81Nlkhjb2PvT/GW0rvpa4buaV8RzYglN+Jasq7r56ZiF22EYgtUvclCBgegEVC+7AQnDNWE+2n0c/XWExe9Yf0b4</vt:lpwstr>
  </property>
  <property fmtid="{D5CDD505-2E9C-101B-9397-08002B2CF9AE}" pid="46" name="x1ye=48">
    <vt:lpwstr>H6VwjhWnJO3PJaK4tehkAapW5BW4/6y2bRsycgNPB+RYbs3DaE6lmjky4qN7W0FWgGyVfCieVbXRyM/K5qfGxw5V8YqydJnvj2rhbYVuZ8kERMVYFSEOT6uF//4HrKL3BMwvAAA=</vt:lpwstr>
  </property>
  <property fmtid="{D5CDD505-2E9C-101B-9397-08002B2CF9AE}" pid="47" name="x1ye=5">
    <vt:lpwstr>JHceu5RHEioSXzVjhlhltpFEiwPpYc+G70xB5X3L5b2kMPrkS2YsUOMf74pGBJDOibbgamCxJyzm/h92oKOat9ybmuNG7xJeV48xDJ/M3qbjLFyeYk5PPBYHLQjuWz03GdAal+8MsHSk3GdHPd37eYFbdk6Ykv9c4Ah5sbTQyVm/UpAOIllEtXtptyeVBZef3UM3Sc7D0eaK3/I3iM1Xdem5XC8rHvV4/2b3b3tiSt7ohH/YWTvHQCosg43bhwe</vt:lpwstr>
  </property>
  <property fmtid="{D5CDD505-2E9C-101B-9397-08002B2CF9AE}" pid="48" name="x1ye=6">
    <vt:lpwstr>SAnIscneUM3eCDgwkvSy3TaRT6/SQQhdrmm8GxpO9/jar3KTQcwhojPsW8P9E5kcnoDoApQ1opJlhUQH9bofLv6AaVX0ticB5hxWILPcZFbRkRrtTQoNNjfad6QAeFxZKcgKhQJl3GdEjIsAj+5pQfd1jCx3nHb9gl46V/MJmp/p7wYdTEDz8Jfy8Bx30etR3Db2lbUt+8D8Tg+kyP4An21OjeYIRZlLKpxwPqderZ+AGj7V/yK3A2had13oSS+</vt:lpwstr>
  </property>
  <property fmtid="{D5CDD505-2E9C-101B-9397-08002B2CF9AE}" pid="49" name="x1ye=7">
    <vt:lpwstr>UEQSYOj+Srk+uqRBANsmZXiotEQm0mBsMVRXU9PA95IXsigaV0k0JlfDvSxoQoij0q1wjeV5pAi8bJRW79X/+BepfPpZOTIMtxBZkvjCO9O3VXOs8JbEZWX5+jTICH9MvBVPDO532bOqZmPaacbh7V8TXOGhr7yVgsh24J546o3/AL8sJmVzHLUpKI4S6JZlTqsEr+9IfOu+JgRpGjMTgdOKPe53+H3G0RAhJq4j6cHoBkEkyaVfM/1fkXyTEQG</vt:lpwstr>
  </property>
  <property fmtid="{D5CDD505-2E9C-101B-9397-08002B2CF9AE}" pid="50" name="x1ye=8">
    <vt:lpwstr>VDvPLMRqJZPiL1Iz97nf4joqnrWTQbsxAGewnxAt3X15I7E3k2rRB/LbeWfMA9bW1d/DzcdBCd20xL0WJAbrcrTwwcH6Cb1wP1DJQTCnTPrCQEsZK+RFWSUlXXGYgZNbuiEKmrJlJ7lFtODnHjk2j7kWHWzkmoEUJhqmyeYqZVaflKVlblOfapEWgWRsedjk2ILrQjnjcZ0idMLMzL7uc0/70elzjgI1lWncljr80K6rRZuKvesWgR4/H2/egBD</vt:lpwstr>
  </property>
  <property fmtid="{D5CDD505-2E9C-101B-9397-08002B2CF9AE}" pid="51" name="x1ye=9">
    <vt:lpwstr>tbHgKRZHCo7wG5Y6A6vTbRMFO4araq2Xiz2nfqdziII9j/gqlSgl4HJvpZv1v1IzqWHzIHeT2UWOngUTAQjc5fptCtgP0BXHLq6/Cw/2S2jlmQEX82JWdRMvy4XtBf0uOnDb773nB7SFKrrwpFEozX/cP3efr9kUQqsXcCfECm7rAwv9SCYumC6MoYz17K+z9fGpkWs+UJ18GA2A0XiZdJjf2sKC4z3jTkH3ZQE6bLaKw0RvoDRBEHKFyMDgVS6</vt:lpwstr>
  </property>
</Properties>
</file>