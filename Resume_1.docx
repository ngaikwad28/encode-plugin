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EC2D" w14:textId="77777777" w:rsidR="0060480B" w:rsidRDefault="00000000" w:rsidP="00B621AE">
      <w:pPr>
        <w:pStyle w:val="divname"/>
        <w:ind w:left="2160" w:firstLine="720"/>
        <w:jc w:val="left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Nitin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Gaikwad</w:t>
      </w:r>
    </w:p>
    <w:p w14:paraId="3F9A31B8" w14:textId="77777777" w:rsidR="0060480B" w:rsidRDefault="00000000">
      <w:pPr>
        <w:pStyle w:val="divaddress"/>
        <w:spacing w:before="100"/>
        <w:rPr>
          <w:rFonts w:ascii="Palatino Linotype" w:eastAsia="Palatino Linotype" w:hAnsi="Palatino Linotype" w:cs="Palatino Linotype"/>
          <w:color w:val="4A4A4A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nagikwda@gmail.com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+91-7021758308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Mumbai, India 400614 </w:t>
      </w:r>
    </w:p>
    <w:p w14:paraId="1972429A" w14:textId="77777777" w:rsidR="0060480B" w:rsidRDefault="00000000" w:rsidP="00B621AE">
      <w:pPr>
        <w:pStyle w:val="divdocumentheading"/>
        <w:pBdr>
          <w:bottom w:val="none" w:sz="0" w:space="14" w:color="auto"/>
        </w:pBdr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Personal Summary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4F71DC52" w14:textId="77777777" w:rsidR="0060480B" w:rsidRDefault="00000000">
      <w:pPr>
        <w:pStyle w:val="p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Passionate software developer with a proven ability to design, develop, and deliver high-quality software solutions. Motivated by a deep interest in solving complex technical challenges and a commitment to continuous learning, I strive to create scalable and efficient applications. Focused on contributing to innovative projects that drive organizational success while enhancing my expertise in emerging technologies.</w:t>
      </w:r>
    </w:p>
    <w:p w14:paraId="5E1E0F7A" w14:textId="77777777" w:rsidR="0060480B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60480B" w14:paraId="5C9ACAC5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44A56B" w14:textId="77777777" w:rsidR="0060480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Programming Language: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Java, Spring Boot</w:t>
            </w:r>
          </w:p>
          <w:p w14:paraId="5E8ADB80" w14:textId="2F5A9C31" w:rsidR="0060480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API Development: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Apigee, Kong, Layer 7</w:t>
            </w:r>
          </w:p>
          <w:p w14:paraId="1013B158" w14:textId="77777777" w:rsidR="0060480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Database: 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MySQL, PostgreSQL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872966" w14:textId="77777777" w:rsidR="0060480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Version Control: 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Git</w:t>
            </w:r>
          </w:p>
          <w:p w14:paraId="024C233F" w14:textId="668ABFD6" w:rsidR="0060480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Security and Authentication: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JWT,</w:t>
            </w:r>
            <w:r w:rsidR="00B621AE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OAuth2</w:t>
            </w:r>
          </w:p>
          <w:p w14:paraId="3DF0DEA9" w14:textId="77777777" w:rsidR="0060480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Frontend: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HTML, CSS, Bootstrap</w:t>
            </w:r>
          </w:p>
        </w:tc>
      </w:tr>
    </w:tbl>
    <w:p w14:paraId="3961BC16" w14:textId="77777777" w:rsidR="0060480B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60480B" w14:paraId="7262C0D7" w14:textId="77777777"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75796DA2" w14:textId="77777777" w:rsidR="0060480B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Allied Globetech LLP | Navi Mumbai</w:t>
            </w:r>
          </w:p>
          <w:p w14:paraId="4E6FD14B" w14:textId="77777777" w:rsidR="0060480B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API Developer</w:t>
            </w:r>
          </w:p>
          <w:p w14:paraId="32BD0463" w14:textId="77777777" w:rsidR="0060480B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10/2022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75B1AE96" w14:textId="77777777" w:rsidR="00834FE3" w:rsidRDefault="00000000">
            <w:pPr>
              <w:pStyle w:val="p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Gateway Migration - TransUnion</w:t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br/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Version Compatibility Check, Policy Migration Review, Configuration Update, Performance Testing, DB Health checkup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  <w:t>Experienced API Developer with expertise in designing and managing APIs using Apigee Edge, Layer 7 API Gateway, and MuleSoft Anypoint Platform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  <w:t>Proficient in implementing robust security measures, optimizing performance, and creating seamless integrations to enhance system efficiency and support business objectives</w:t>
            </w:r>
          </w:p>
          <w:p w14:paraId="6BC4A7B5" w14:textId="69F84D13" w:rsidR="0060480B" w:rsidRDefault="00000000">
            <w:pPr>
              <w:pStyle w:val="p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API Development - Protein</w:t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br/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developed RESTful APIs using Apigee Edge, ensuring adherence to industry standards and best practices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  <w:t>Created and implemented API proxies to expose backend services and streamline access to APIs for internal and external consumers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MuleSoft Support - Kotak</w:t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br/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Monitored API and integration performance using MuleSoft's Anypoint Monitoring tools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  <w:t>Diagnosed and resolved issues related to APIs and integrations, ensuring minimal downtime and high availability</w:t>
            </w:r>
          </w:p>
        </w:tc>
      </w:tr>
    </w:tbl>
    <w:p w14:paraId="518CDC22" w14:textId="77777777" w:rsidR="0060480B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Certifications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23E5F113" w14:textId="77777777" w:rsidR="0060480B" w:rsidRDefault="00000000">
      <w:pPr>
        <w:pStyle w:val="divdocumentulli"/>
        <w:numPr>
          <w:ilvl w:val="0"/>
          <w:numId w:val="3"/>
        </w:numPr>
        <w:spacing w:line="260" w:lineRule="atLeast"/>
        <w:ind w:left="280" w:hanging="192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Java Full Stack Development</w:t>
      </w:r>
    </w:p>
    <w:p w14:paraId="475E2EE2" w14:textId="77777777" w:rsidR="0060480B" w:rsidRDefault="00000000">
      <w:pPr>
        <w:pStyle w:val="divdocumentulli"/>
        <w:numPr>
          <w:ilvl w:val="0"/>
          <w:numId w:val="3"/>
        </w:numPr>
        <w:spacing w:line="260" w:lineRule="atLeast"/>
        <w:ind w:left="280" w:hanging="192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Kong Gateway Certified Associate, 09/01/24, 09/01/26</w:t>
      </w:r>
    </w:p>
    <w:p w14:paraId="03396ACC" w14:textId="77777777" w:rsidR="0060480B" w:rsidRDefault="00000000">
      <w:pPr>
        <w:pStyle w:val="divdocumentulli"/>
        <w:numPr>
          <w:ilvl w:val="0"/>
          <w:numId w:val="3"/>
        </w:numPr>
        <w:spacing w:line="260" w:lineRule="atLeast"/>
        <w:ind w:left="280" w:hanging="192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Apigee</w:t>
      </w:r>
    </w:p>
    <w:p w14:paraId="4CC2CDA7" w14:textId="77777777" w:rsidR="0060480B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Education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68586CB0" w14:textId="77777777" w:rsidR="0060480B" w:rsidRDefault="00000000">
      <w:pPr>
        <w:pStyle w:val="divdocumentsinglecolumn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M.G.M College of Engineering and Technology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234E97CC" w14:textId="77777777" w:rsidR="0060480B" w:rsidRDefault="00000000">
      <w:pPr>
        <w:pStyle w:val="spanpaddedline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egree"/>
          <w:rFonts w:ascii="Palatino Linotype" w:eastAsia="Palatino Linotype" w:hAnsi="Palatino Linotype" w:cs="Palatino Linotype"/>
          <w:color w:val="4A4A4A"/>
          <w:sz w:val="20"/>
          <w:szCs w:val="20"/>
        </w:rPr>
        <w:t>B.E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in Computer Engineering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4EBBBB7B" w14:textId="77777777" w:rsidR="0060480B" w:rsidRDefault="00000000">
      <w:pPr>
        <w:spacing w:line="260" w:lineRule="atLeast"/>
        <w:textAlignment w:val="auto"/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GPA: 63.20%</w:t>
      </w:r>
    </w:p>
    <w:sectPr w:rsidR="0060480B">
      <w:pgSz w:w="12240" w:h="15840"/>
      <w:pgMar w:top="500" w:right="700" w:bottom="5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5EBD0981-F67B-480B-B407-C8AA010B9D32}"/>
    <w:embedBold r:id="rId2" w:fontKey="{7BD614E3-BEAC-4A73-99FA-19BACC9B25B1}"/>
    <w:embedItalic r:id="rId3" w:fontKey="{26B9E205-863B-4E6E-82F5-116CA58742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69277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0AA3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1459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F673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6A09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A6AF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2C0D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3231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285A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0A8C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7285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6EAE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72FA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0A5C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76B6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3843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06AD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446F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BE62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4C98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9A0C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E81D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3A8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080C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88F4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CA73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1EE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36434404">
    <w:abstractNumId w:val="0"/>
  </w:num>
  <w:num w:numId="2" w16cid:durableId="2097826301">
    <w:abstractNumId w:val="1"/>
  </w:num>
  <w:num w:numId="3" w16cid:durableId="1356272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80B"/>
    <w:rsid w:val="0060480B"/>
    <w:rsid w:val="00834FE3"/>
    <w:rsid w:val="00A56D36"/>
    <w:rsid w:val="00B621AE"/>
    <w:rsid w:val="00CE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EAD1"/>
  <w15:docId w15:val="{58377818-0EAE-46E3-BFDA-85D700A9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Nitin Gaikwad</dc:title>
  <cp:lastModifiedBy>NITIN GAIKWAD</cp:lastModifiedBy>
  <cp:revision>3</cp:revision>
  <dcterms:created xsi:type="dcterms:W3CDTF">2025-02-06T05:24:00Z</dcterms:created>
  <dcterms:modified xsi:type="dcterms:W3CDTF">2025-02-06T05:29:00Z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416c703c-8020-4fa7-b67c-a719f2ceb23d</vt:lpwstr>
  </property>
  <property fmtid="{D5CDD505-2E9C-101B-9397-08002B2CF9AE}" pid="3" name="x1ye=0">
    <vt:lpwstr>+C8AAB+LCAAAAAAABAAVmreuq1AQRT+IgpyKV5AzxmToyDlnvv75Fm4sWdhnzuy9lmRRpAiEhSlGZDiOxGEERgSSgUiKJFAIwUgDPmHlFOD+TLijvjthh0G0X4W+xaR8T5P0ewSR/Ghn71NEz7aRCBBLvFlRwvL5yyzBXHA7Fnnq1lwcsVpS371plLjNO63ubNMfsZXVEFPjTTzYRSMHRegaY8GbXULnxbJmWLiguxgmIqMtmsj1DDYa44iEmnF</vt:lpwstr>
  </property>
  <property fmtid="{D5CDD505-2E9C-101B-9397-08002B2CF9AE}" pid="4" name="x1ye=1">
    <vt:lpwstr>Pjl3KUUyVAzBkPzTmxUdjPr3LEeSVpzHH1eTC8Xv5jMyF1A5AyPwBPlPPncyxuwXPf46ASTVSLXyYImo8jhpr4Grk+yAaWl4yK+tOjkuWKniA5PjS6rQezn16A/MNjTm3tBF7FiTHI1lbptJaKCtaISJo5PxESZue2VhQqP1dUvYOmU6eSkLWFgrKzw/M1sB85V7w7jtJLrIT0qs7RZ+w3AEeTb4IC2iAK+5eoC8wS8PFZqPFzLgX+0oJ8Q65kU</vt:lpwstr>
  </property>
  <property fmtid="{D5CDD505-2E9C-101B-9397-08002B2CF9AE}" pid="5" name="x1ye=10">
    <vt:lpwstr>e6vEH40N9qqL733w5xdoqi0vtUqeF+pZ1UL7UGSGu9HUNdFPrUsw4jQ5bfNxV0VzFwYSobQHNjWWlhoPM9RCCGge2mcx9cf7d1ewHeRw6RxtSp14028bDCljNBtyDra5ShkQO00gUe2gjBArAGmebZR+FeldvjuXnRXqjC+0jNh+dgh83vUNHKyoWCD7L095crY07QQBurFlQ1poxUlryBj/BohcsRQ/fUWtV2mKWjRW6xb4XGm+Jjr1RL9phnS</vt:lpwstr>
  </property>
  <property fmtid="{D5CDD505-2E9C-101B-9397-08002B2CF9AE}" pid="6" name="x1ye=11">
    <vt:lpwstr>sunyEfht+aJyNUdTw1+9yGCrV31ceA4QiM+wPUDxlzBEgU1LcY+13XmQw1GUnaBKc9XZR6GDA9VV/d5I6YctpIJNkII8cW2PUb+NiRLdLS5+WHhLW+xgNMv/lwUT+PxsCCd5OnK0tABBS9wnrep6uTr8AuwKsxH6JiJGhriOkNhsE9NEo1nbn0hREpws37hSg0KG/x4NMdBABqyHMtDuUL2frl/yXhNIsq+lXSPIMsmudhaIS9HHpn0/X55zOep</vt:lpwstr>
  </property>
  <property fmtid="{D5CDD505-2E9C-101B-9397-08002B2CF9AE}" pid="7" name="x1ye=12">
    <vt:lpwstr>s+MXYoRfGS/DpIbN3msWu9w34BOCqS4bh3MknCG9frUIG7emBm44BfWXuKO7z94sGgCTw7HXyHZfuKGrxorsWEYQY/kZx2KQahKwtKTTfRYYDR4FKTYNS1lr3KXvY6GquoYTbqLjfLi047qXOYt0wvuRbclcNowHhLacv+wcO5+YhmSgbMv71fjsvvt4emDdbw3TOZu4SJte/ulc0f0ykEx6tmboR1jhGsibgNQSfsdLm3J8CLktnOf+wnDgfp1</vt:lpwstr>
  </property>
  <property fmtid="{D5CDD505-2E9C-101B-9397-08002B2CF9AE}" pid="8" name="x1ye=13">
    <vt:lpwstr>ZN+hHsBLy8b/v9uwqKxBYHcAbb2XhdvJRS+4rXGBEUl9KAWSP7fWe9+Y6nxXZ2uCQIKkePHaNhXuS9XgZWmVvHYMyZ1tPXtwyUmCNnqrGiVlPvCKiyTtr4/XqsfA26GPpwFsfKbXdy82AwfBUaI3ShxA3GiLsRDG7ZKGMXVfKyqkZw3L9MIaCpK6s3iidj68PrgYouYHAFwiNPyqRN4P6fivuRRkVmWNjo1iAAXbVL4oJJ4cESADVaQEWO/HRky</vt:lpwstr>
  </property>
  <property fmtid="{D5CDD505-2E9C-101B-9397-08002B2CF9AE}" pid="9" name="x1ye=14">
    <vt:lpwstr>DjKEkcQ+SRNPe5XtmaavWGsHmmC4jP+8tI9gmCayvyoZA2CUAJrbnFMzGTh8nT+ZP7u5W5FTBtxBBs9hV+Z7hTDQPFGwFWs3MzMeWitLabLPpiTAn/DAOLsIJOUcNi6AG2oZE20PahcFixh0dPnWSRypz5o0HXta4pV4+X6EmfaBai0JIPUyjpWA3t2Gw/UrEsAu7K0w3dUnzshkMB4euQ8nH0+vSWihefutgWFxL/MgZXLBP+sZW7Xvu8DDKmv</vt:lpwstr>
  </property>
  <property fmtid="{D5CDD505-2E9C-101B-9397-08002B2CF9AE}" pid="10" name="x1ye=15">
    <vt:lpwstr>PZsOOPbg+S2z0KzeSj+s7wVChklEwZtOvPoYbhKGDY24RAle82SqnI9ZkhvsoMP4Xzc4kMdWzmzENG9Wj6AIGM5gdpqwLYGxxLpP9PRkt2RUPKrMzqeExDuLz/s2zA+c/gLPAigeo1BfaNuLNyKNIWLoxKpF7oLs0bET82myvw57dqI53r2CrlNqqx624CJxlanr9SyDJ8z86Tgw/XQHJ7R1PyCpDdSGa25SPIO72OxUcJ8uxDV2iD4CB8NiWiK</vt:lpwstr>
  </property>
  <property fmtid="{D5CDD505-2E9C-101B-9397-08002B2CF9AE}" pid="11" name="x1ye=16">
    <vt:lpwstr>x7+cKVMZvD1QOHhDLK7GE23599qTjoLGTcRMeMhOd3fmcQWbGsGdcGDE8UxBX7acqsbyOzKMwQVeqlH6NIm6FMPhk73jb+VPKaVX6+oJCJftYUkH6ikCiV73Y95RSo7xlJquU1fT988g0Ly9K0jd8dhKJ/Njw3c+SHYjSFYIZdmtsrivRt4ZsrHMUj809HqnXhlqBfivBpOS/3tPm62JQw48LE6uwAtWyOcx9y/J+y4v6Ml1F0wk6qtgsrw3+WW</vt:lpwstr>
  </property>
  <property fmtid="{D5CDD505-2E9C-101B-9397-08002B2CF9AE}" pid="12" name="x1ye=17">
    <vt:lpwstr>T4udNqFPR0dK2Lp+fZCpkC+J+raONNsZRejPwQ+CoDE9HjrAuOx1WjVongF/Lt0GcxHJt9KaMfBUz+ENqy8PObfdkAEAFOWfITyFMlrJppTwGz+t+XyA/w7I5hiBir287xaCEkGqha2wKIq4oDLvG39PDVw7S3f7MRpkMUqIwk2qSNc3k9c8Em68e4LoaeFNK1+bSgfMBZLXb2fk46PcCQyTH9OUXeX5lYeWNNS7sWMSnce1mYCBRUfxaKsFwvw</vt:lpwstr>
  </property>
  <property fmtid="{D5CDD505-2E9C-101B-9397-08002B2CF9AE}" pid="13" name="x1ye=18">
    <vt:lpwstr>ESr9xhz+XZKnclrPP0todXHVII6SjaGAUpJdmiFuBwio2o+F2L1WvmSlfsXYlgsbYD5ErYqbR0blA+GP45FRFF3nJbmcF0jLuIjC9SDhP5q3VknHaVWQEdpuwKZ9JZa6f2VLvT25mUlVjLqZMVl5ZCFfdCUjAu+1x+pp0MCtcuEIi1oTYJ4EQxWWSz2AE/ZSxp4KfRBB25NboyOzqGn5/Xbq5PaImd/xCTpN0Kkur257GBJ201XPCP1GzsPkRMr</vt:lpwstr>
  </property>
  <property fmtid="{D5CDD505-2E9C-101B-9397-08002B2CF9AE}" pid="14" name="x1ye=19">
    <vt:lpwstr>hbc+rg77VVwbxNG/kHMFd120o6barFxCWLDVoLv/aXU2ycyJlaVPFwUrc9lAO0uejB/XGVGLwZQNk4G+W/Sd5k+ICmxs+8hYL6KMOqWPVWDub9oDuCS/VUV7cPsSPiTMs8v+2RrrSmG2rNOKHb+NN2ATCSxXCysBiS9FL496GWZv+BCUUWjsD3KVk6VsgzHwg5/V8qNEbu42QE4Cjtdxsl01EE7cmJ8xtW8hFiWhVruvwjGF/VrmN5iShteaXVK</vt:lpwstr>
  </property>
  <property fmtid="{D5CDD505-2E9C-101B-9397-08002B2CF9AE}" pid="15" name="x1ye=2">
    <vt:lpwstr>NWEVavHIejxwXfaoIouQMfaEG/sywbsThDnNogM8XzwpR0WggWAXOA51SkaZyLtdHcYA3hAy9kVJo74zW+hpYKx8GVweAtvK9hwYmyMIqDYhlKjzcIGrrjTQ0XeQaWpbVH/bmFvBZCUrCgNduYyLiNnpKsNPygaHDbuB3dyvv9AKo+P+0lyXScqxqkpla0tolhM3lf9HFl2YwtCLZnf20TsniFT1aHRKoFvIInfJXzO4kgMUhaYhKxMA45oVQVe</vt:lpwstr>
  </property>
  <property fmtid="{D5CDD505-2E9C-101B-9397-08002B2CF9AE}" pid="16" name="x1ye=20">
    <vt:lpwstr>JPQFJratv0sUsAtbjc3Vn11GNW3FKP78tkk6kHn7+UpDSntJTf+imgGovd9P+SWYkc2f3oL6hhJlF7LexauxoAjbAZs1vlwAdwlKubEqxMB+a7F6BSCTxWvZC+ArilXcegskdryqtSEmDIW6uE5l6tf8YVvQPQkjZbHjnENs2zZLXCs0IKSE4NWi9W1lBMZTV0G9aKvSJsW4dL+xGZWzfj4HNkbJ+zx46xCgsWA8MX35JxBuPDhiQ3cPJ/tAN2N</vt:lpwstr>
  </property>
  <property fmtid="{D5CDD505-2E9C-101B-9397-08002B2CF9AE}" pid="17" name="x1ye=21">
    <vt:lpwstr>wmImJBch9Oqt5yLXX0eWXZEBqSAyZfE0ZnrPwTjAi2B/nKhxDLzPYEe/m3BN6cPEX6/NATPWZzolfoHzxHWnFAleSJm+DFuy84Af7hQiSZlwDK+6ylpv72k81aesvtxaQtCISXQTZ5iMRddDnJIP0vATlG5XV8QZlDsUXhVfgkbHwSvMzNv+2A0P2KKIc1Kx7cSbRvmUaccjnMquHzQFCmRFr5YpuBKM8GFRBkfFA7aSjWQMlbd3Arqo3qBcbI7</vt:lpwstr>
  </property>
  <property fmtid="{D5CDD505-2E9C-101B-9397-08002B2CF9AE}" pid="18" name="x1ye=22">
    <vt:lpwstr>FF7yv6O2LS5r2CnY5k4isCyprGR/5LLVuyV1R/xdJ0nmJ7D/L3JHBOvlQtHquUR6c+cc8Fl4r6DtCa4TOMBcjv5KZdBKREYwdkzyUbqnny/eTVZiMDf1Kyq4fZ7sHiZ8wJ0v2oWKSGO1dT7nfs6zFR3hkT7fnVT/3bOqxiv07TmPwbA9BO/7hAO07stSBTANOsyWAxr8OVk7NVegadEQ1injHWHH6MjPPlpWXMB9b9bwF/P9QjXwt73rYO58sXO</vt:lpwstr>
  </property>
  <property fmtid="{D5CDD505-2E9C-101B-9397-08002B2CF9AE}" pid="19" name="x1ye=23">
    <vt:lpwstr>wl38x705fXDxpY3uHJAdkbcYADNKMSnPFykMcvjQZe4+YkztovkA/P99eh2hKB4/hYAl7NBqc4AlBcX4f6Ug0e+F1amF0B2tJTy+VdQ0fjhRFPNcQe7Sarwy+5Cn2IgPLUSs1t4wr27OXH+dg6Rwh2YyjIJk19ibfPbTCWg6ObH/BENxh/E51Jjaq6H4ATUrjU0KzGbPESOmPxsONM5hra2BhilsAnzinS5xkPWiGfwBnIj9PueDC9X37uP2leq</vt:lpwstr>
  </property>
  <property fmtid="{D5CDD505-2E9C-101B-9397-08002B2CF9AE}" pid="20" name="x1ye=24">
    <vt:lpwstr>0enjcluypHgJndvXQL9fBPON6oQWkSX4MdJE0B9GS3F5VyEuRVSF2fsAEzgb+UNnU6AVc7V8GerzHXj1J87uI75HHf++iw1vtUNXwBZhC+eGfLhVFCtQBz0l3DEODTIsJHd392VmyGBHaZ9wkT4+A0Ra9VzQ7S+Do2uvq/nNQmjMnjonPF+nEQuUPHLaPBNVt68mAQzzOcRBPXxecvDvz8yZoMro5rNufrBuMAiJoQq7nfyywLwwNjbk99m3D48</vt:lpwstr>
  </property>
  <property fmtid="{D5CDD505-2E9C-101B-9397-08002B2CF9AE}" pid="21" name="x1ye=25">
    <vt:lpwstr>KPaq0WplaAqNzGaOcjXqBVJ1J6V0fn8/cQk8IPdXwIUBd61FTSux+OYP1CCY2makVU+Wqe0JwO5h0x0M2Za9FLHxePCf9ZMUYQsgM0GKOVmdfAAUdyJ+8zl4SGEnXjrTuAdv+Kl2CL6dZXR0YXdx7UqKnOT1Ii/CyS0W7LQJsxN1ZoZDP6tMNXoxjeZVxeSkfgMIx2hDL76Umfm5yGdSEP+5xP10j/JhcD63418cS9TWB9JCz72IhrCq7JQFWMF</vt:lpwstr>
  </property>
  <property fmtid="{D5CDD505-2E9C-101B-9397-08002B2CF9AE}" pid="22" name="x1ye=26">
    <vt:lpwstr>Gx7G3R8FE4Gqok7oewxZ9UMyF3pasRCBgCEi2J/zh+qqKa1q7aCd9kG48Z45UZk9ic44+KvhxHnTzFhQh8z6Pe4EDFN5cEtlvpk9/6Ae1hYNPaDj08fc8Mnjm2JHK9/P01XVNzEp5cEAS/7prCp8vNKAl8aPhHQJhOdVWygejrgU7ZiRVd4r7IimZfEQK1mp0HHd/RvaBxDRYjcjhfD8SGjSvTUGhB/063Q31wjjs9+JeDrcapgwkpDyRKLF53c</vt:lpwstr>
  </property>
  <property fmtid="{D5CDD505-2E9C-101B-9397-08002B2CF9AE}" pid="23" name="x1ye=27">
    <vt:lpwstr>Gr0wVuUpen2rbHnHxQ/D3sSJhUXiLBUlvdz7NqAjV/xaJdzN37+8PPh1WsVWB9IDCBD3QJ+OWGsrdSNrtuQ5ortmR3f0HSWU5Etg5d7nzB/Ca1sZ8bVqfLHqYq5sIBIt0F3R5gMlEnUQ64c+zHJfEwT+olsewXOdra7fIie8b0oFgl3mAHAGVm8sC37RgWbLXekHLuqQ6bqqm1i0EOAF1Hxmc34wEOYJwf31kESI/2M1mjjLG8cXDTKQJYevjR7</vt:lpwstr>
  </property>
  <property fmtid="{D5CDD505-2E9C-101B-9397-08002B2CF9AE}" pid="24" name="x1ye=28">
    <vt:lpwstr>TmdgswTew88gqr1ToqUoOkOrrZgPuErlKik49K/Qz9+AEI37wmb+pw9il4yHncyPFfJGRfCCJyuyhgPTyLKruYwhDoXs70J4NQNcrlyYXrf7XkT+WN/Oxhyu/IKz6KUiSPZ3HJlpZcY3hBxX79/o4k3R9b74O/gwtCJkySExJ2MUmnvsesPZGBUHGSMNfn2XOB7tfaSoCKBp5SaHQeWiYdtwVb+Mx23efE5YuyN36qg3Olt/39a1X27kfr2JkHl</vt:lpwstr>
  </property>
  <property fmtid="{D5CDD505-2E9C-101B-9397-08002B2CF9AE}" pid="25" name="x1ye=29">
    <vt:lpwstr>GdO4st8gyunij9eE6f3UPn8tPBztqjAlseV7wDinnw9+9COuroKSBUAt7+NlJXk2IeYfLxWcNbnXyEtJMu+b/mrPZJCkySd0FFghAXpfCLksL0TD98T2OqkAPg3Fh/HLzA536zsBK6/mo6M8NXPTGfcbkTuwU8eL6ISnF3OYyZ3Qi+n2UQpU5jEYqiLE6zqSufhlGGyQ/aW1U7fc9OUnP+NevPxgGj/4kKDdC8oQ74xau7rpGduLZRqgoPg6HuB</vt:lpwstr>
  </property>
  <property fmtid="{D5CDD505-2E9C-101B-9397-08002B2CF9AE}" pid="26" name="x1ye=3">
    <vt:lpwstr>MGpwuN24FqL+krqgiXliyV9BeDHsy/DmwfRZWqOiid3IA147Zed0M5jA3raRWLuSPGHlMubnz4DBCLy7lr214jrU8MhV1EyrSWrajJI+3ko1kCYDwKDmQgUGuq4pgjYTYlLYhlZW7Uz4VQaj3aQvLWr062IBJogznkQFltnaex+iT6GMkYXyMdeXue6YsqQGcWJvBhBrd3L5TtongLtOmaUflNFWIqWkFoNR2EZBwYUfh8aDLQWnLTqHjL7VOsu</vt:lpwstr>
  </property>
  <property fmtid="{D5CDD505-2E9C-101B-9397-08002B2CF9AE}" pid="27" name="x1ye=30">
    <vt:lpwstr>S6r0srrHTV84T1+p7h/BSNszLLLqG358VHmb4NwkAdFag+FotfFQ6WMN+0kIl1uMVc/o7ikTqsRvKSQM+ERsOnppMOr5ri0Mmzs+UEgiyNO+YXZ6f8MjRd9nM6PEyw1hDtnakvYk2JDSB+KMc1GGbwbMSZmmsRdLozHWx/6HIINiQwJYpWRRplQORT9xO+NrqD6klQt0lQruQI4z8ezimNJMW1S+SVUcq1yq1sQIDqF8MGRscVP4atbaBsMQ+Iw</vt:lpwstr>
  </property>
  <property fmtid="{D5CDD505-2E9C-101B-9397-08002B2CF9AE}" pid="28" name="x1ye=31">
    <vt:lpwstr>fXXx3b4mIIlM4BLu4J8yZYD4N51zLq8X4QrNt7F5hmCi6aXAj9QUF1siLIPSrALsWjF9DJRIJsCkV0R1AWqk4spDwJ+4DF9VjZI4X4pmiZBgWt3RG80nC+fG79zAeA2ylxzZHHtlejJby+28dqe9Aiq6K55vZT5YTJ3hOOUwjKFVBboO3abcBBftdZGiXhs2E9mjA5a53385O0oq92/yHiavNf4XV3BZ26dDtvViALeuu0aJeo0oJ/ZwRYYdh9t</vt:lpwstr>
  </property>
  <property fmtid="{D5CDD505-2E9C-101B-9397-08002B2CF9AE}" pid="29" name="x1ye=32">
    <vt:lpwstr>oM2safQJrVpk1q1grhkvs14cXcV9Ufm4aRBj86E4fXV60h3p9kfLIk2dRl1PeXL8vLBHwLkwvddYMlp6qdnr+mmi4I4IpPHjufXvDKj9mJMs+c2iUkeKJwgIjgUXd7Js4WVAP+f4NXAOSu9V+wg2EM+prqjsMacsx/58BBCti53TnUxjh7PycPBQsPdAHDhjVBd6o7x+CwSi6AeIHIDFR5rs0xgXfUyPUlbFFpi/XTYBT2r1VZgULzzK3fKFKqK</vt:lpwstr>
  </property>
  <property fmtid="{D5CDD505-2E9C-101B-9397-08002B2CF9AE}" pid="30" name="x1ye=33">
    <vt:lpwstr>Hep9EqRQWZFjY08/wtZN+Xf0FAU4kzxRmlZnJ+VSZUH5CcfiQi+OmyWicg5mw9PCcEpZ7xCnZrUESysaw4uvvXaiD4pl2e/xExR5kAPsDumJAtgRLkpaCF81PilRszYpvWwRaW3xwcOWytr1MGSL9BejCQhHGDbeMrN7hd8gljm9zKpQ5zl+xxICJ0I3JQA6BbtTinY7XNJgGSPWs+CpwUOPRL9JBKKY5oGEmHXcmBFecm0R2gajvC/8NcrMpzw</vt:lpwstr>
  </property>
  <property fmtid="{D5CDD505-2E9C-101B-9397-08002B2CF9AE}" pid="31" name="x1ye=34">
    <vt:lpwstr>3PDyUBTa+oRIxS6Px06U7c2wfL7q2kKK2wO9aNlPxCV7IEjajay46CTN05+aGMR34wHA8sOg6pTejFcab4nbLZ33PpQC0TAZwh9E2fC4x7eH0nkRmDGCfp48FnrIVVDpJZ9OMqDQo8VVEtPfpHf+/0p1M449bG9P1kOmXql7oWprZjRI8C01dkAr11xNAI28e0yaz7cLZTDhtRhX5jygDy6zsgVoEdU3SbSq0EWHfdhoUnJXjFwUExGtvZBeB8N</vt:lpwstr>
  </property>
  <property fmtid="{D5CDD505-2E9C-101B-9397-08002B2CF9AE}" pid="32" name="x1ye=35">
    <vt:lpwstr>Z5u1cZp7PIJF5exmkIjbRUKlkVMAZCJyDpxUeiLA6q51S5tFyE+I4YwFOdAE28y4uKVbfWcsK4Q8N5cOQNH1qtkYW2IbGHCVNo3pR+YuBPqI8iade5WCXQOpNTwwGKlhuooHMbtzUzAYYlULyCdSHN9i5hBtVRV8qm2Ir5hHEHl4QUcFXdGbcafqsZ6ogIKYA2RKQ0LW3pkbjXSXTg+Y0aO93gf0cWNEIm3P27boJX2pIlD8WzZIHxbBR96enoW</vt:lpwstr>
  </property>
  <property fmtid="{D5CDD505-2E9C-101B-9397-08002B2CF9AE}" pid="33" name="x1ye=36">
    <vt:lpwstr>griaigorjjQubPs6FKQY5IjBn4CNsjwgNz6BQkyqU7HmUZRt9FW98hVAcSjBP2gmq9l5ATHrrqDfu0fP6x1JwKVr3i8X+jrmfcytUAgx5TREXHJoh1uZ0gXXTO+KC/y+C4DfZzE/aGbgBUc7jUr2sSwtyJ1D0Ej/fY6xWiGL/S57j+vf0jkvfzy953RF1OXQT49TtOiBp6v9mOjrGkOH0ZvZ0KlxApPx1ZD9l3yb0fOLAFdBbrugMWJAMdhw1r2</vt:lpwstr>
  </property>
  <property fmtid="{D5CDD505-2E9C-101B-9397-08002B2CF9AE}" pid="34" name="x1ye=37">
    <vt:lpwstr>LjfvH80Vi+G3YYsMVZEYAyUIIkL/lhp8QFDlSRvK4N3UR/rUCrBfQ0trb4xOF53tWkoFb9hptzNKH43Yl4P7IQqZFEQadlnzZSBPWnJKzETcdgiF95QjKOTXCRPnjkVw9A1pIah3G/i6mKwx35GY6pCK2r+nD/KjI1z6hNe0Y/TkrNjtKBNBQ6DdkuWNoc5TO9nrRDizPmzNdnVTVSSvwympKcTR80OoRfv79pPy9D+oJB27oFax+XWY8T3TjeO</vt:lpwstr>
  </property>
  <property fmtid="{D5CDD505-2E9C-101B-9397-08002B2CF9AE}" pid="35" name="x1ye=38">
    <vt:lpwstr>krGdGUHgqDws2lsADOi5+h/XpaN5hRZx+31kikytDkGZSpbGKJ5DzopkwredoiuboS1Vfn2EQ7x1nfpAErkmmwzTbmQRRLn5rh0R3eUZj8XJB9CbKbCyrHhyewnBL5ZCAdC2rwUUl/EBO7YXV6H7jtaj8s8rGFs50eDa2Xg0Cx3rJWZv2jD/E3lraEtJDJuOg4FvnPTcXYXnmv8zQj/GqjhzZ3qph6rDZL0PnHfhnqytvtQFXcGMmwIV0zTU5Zd</vt:lpwstr>
  </property>
  <property fmtid="{D5CDD505-2E9C-101B-9397-08002B2CF9AE}" pid="36" name="x1ye=39">
    <vt:lpwstr>TNJM3zX4J4/rfoBox5RmUz/dsZXdVxHPwWenGCuPX+yp0fQKbHQNoDDV7XfooFRFZnEm9aIdRSAwRfzRkk1Kv3lh7sFw9oN3lMlxim7EwtZm0qM0Zt7ZLeHHkYww3dTcZsMzUmkI/upgTvEAUOsPkIFevIXl8/73CKFkJKqxXG7Kdn6rB10lDsxsm3X9oHB7s8iRY0urPAbW4NZiRTNYtykvFKOGsUdvHM1hQRLQgI1B+Ymq5Jbj7U3F+LqmLlY</vt:lpwstr>
  </property>
  <property fmtid="{D5CDD505-2E9C-101B-9397-08002B2CF9AE}" pid="37" name="x1ye=4">
    <vt:lpwstr>FOSi+SCU09NOydIg5Ywx8+wtwP7O3V9PqbA7YRV9mXtoYHIh/sif+o1SV9sWhhjX7YAv2OJ0uS4UKoqAAXXPdzpXjELMwaouz4TTjEC/ItoaxdaijPnYA6sh+muQFNhaGB9JHC03RUXTcvCCOOwiVNCJ15DjVAe76sfRHmjNOaJQMASh9AWlYHhyRofTqmylxH1fNCbOK5zkcZ6V+nr6veYQ6R+Ua1iLAiTdJRmXYqkwQlSAwajZJj8IqzkKeWr</vt:lpwstr>
  </property>
  <property fmtid="{D5CDD505-2E9C-101B-9397-08002B2CF9AE}" pid="38" name="x1ye=40">
    <vt:lpwstr>TpPzznSn4xbvHHw/EjmTAWD5I324eiVIaWEjRVWDF/RVLreDHibVu95frPGSIgHodPkgRrCC7L2IOVNBbTfkRcTshiW76E2rxoeaJJ1rsutXRvk5qTdL4CGzZMPeJKqocqQm+5dHO8VyKmBVTChsAuCPuOHwpX53VWQ9FmCV5+7YD/fqeUKAbzTzoUH9NJoXzg77WQ7U1PZQ/6BIy333kuW3pDUDRwz9VwRjdKcc3Jz4/oEOLg/d+RA8xrV1cSW</vt:lpwstr>
  </property>
  <property fmtid="{D5CDD505-2E9C-101B-9397-08002B2CF9AE}" pid="39" name="x1ye=41">
    <vt:lpwstr>cWMMYqkFX291K7t0Drn5PBAA9TlBqgKItCa/Ee0ECKpqh4ydrr1/kodAkL6uDKq9C6MYIkSzkPtMPIjuyKfUit1vGYFCnN9NdMaWrWNvrC5bHvLYzaAY2Q71MdtXcaE27zDT/dmXHBf6DJiafpyDNOF7KJlSrTwvwYzB8gdqdQ8dbPi5R99HFyHr4+4mnA0q0MmKsaRxGxKHmIYoh8t1eR5Cf8ezNEfFBUJgO1TzhGkSvAuZ/FRPtpvgz0i2WsM</vt:lpwstr>
  </property>
  <property fmtid="{D5CDD505-2E9C-101B-9397-08002B2CF9AE}" pid="40" name="x1ye=42">
    <vt:lpwstr>GFj/CZQSHS2zB/ZAOAnPWxbK5k0H10+MXsIwoWrwo0pkq8EBbfHJAsBQaGISKsKCnWhR/BDuxJ68elfM3la1+g2a+wJTvDV4ZNqjPYYn9pBe1MKLSgqgADOfl6dTH3r+Dq2Lh1G+LcLWWj4BMD/e9MPAWWOFWQlAZg2p2+mShRiqIJNGu4S4+XeFvBkncBtXpQwHoeO1fR6KmpbvLmY373wTCV5sx2B3SBej0Bn8D89JMvtKz6ys8SRwmw/G4XP</vt:lpwstr>
  </property>
  <property fmtid="{D5CDD505-2E9C-101B-9397-08002B2CF9AE}" pid="41" name="x1ye=43">
    <vt:lpwstr>oOj166Zn2VNtb7f8XxBW9SuDe9MPJ9ALdVptOczdz9sr+TIxds6g//7u0EdTCcKrHbkw1tqPQ+yItrJZsJJyDU6BZohyMfkh7uckz6yWTi555B6sgVJ1gVJX+Y1BqaJrVjwboU60b+yoHMAXH6c08HuSsapvQZg+F1C9peYViuQ1k0q9zm+06KVrZExwS0kPAyG+7U1YVAR+Wz7sGDaUjDErxjrHucysOzO/YfuJG1G9BGLjjFv0YXbbHLI4fU7</vt:lpwstr>
  </property>
  <property fmtid="{D5CDD505-2E9C-101B-9397-08002B2CF9AE}" pid="42" name="x1ye=44">
    <vt:lpwstr>oYx98ORgTCHkEqTyAUUX3ITKO5tdS7tsbPoPQ1xG0PS8EjfFRMvtzI3ytDhhStXbHMN0q5PzBOha/X3pY7X34aLM/AKTkuu66efKBdF0wcG697fVj+eq6Ydy3tMwY9JRfqdOjzy/oa6AoFskFPTJnrutMK3xVoZpmigQew2BW+9h+r+FTNlBFaYl4epaAp0IOMKWoO82ZcVg2MHufeZj5zbSF3etAJ7xGEWaIK4s4Z5A+onK4lTGDFpqibEc8u2</vt:lpwstr>
  </property>
  <property fmtid="{D5CDD505-2E9C-101B-9397-08002B2CF9AE}" pid="43" name="x1ye=45">
    <vt:lpwstr>ypUtNoQM/wrw3eqvt3pRA1fJuOk+iTNa7NlW72h0eFsFgoGAe4dSbZADvH/pn0MIntavnw1uKepXv9Gu1fYE+XKpmok3REfcOj9Pvc+dJKuihTxZKpWukYgTN4xeXnNtObXKH8R9r2SM10ncaB+NS5s3UhX6H1kb/kj/bzVld53sRPa6YqWprwbMhTjJwMg2d54c8RxqaqpmtO0fopw2hCZ+O+DZfpZqSMAZoyGpUYoLjtug1RUiVzKGSe/+Jlt</vt:lpwstr>
  </property>
  <property fmtid="{D5CDD505-2E9C-101B-9397-08002B2CF9AE}" pid="44" name="x1ye=46">
    <vt:lpwstr>5cfPoi88bAXrnqPJPaKdG1h4o2Ftp+ZhCokVNL91Y7SotYXYu6K4b3vvtUq810U8j6S+AKJzxBToyUdNZPmFjMp9A/SOVnFKElCyL/YDSyMseVWWi6xyojKB1R/EIx+zhifpSFiE7464LvXXwpxhDHTq6gIW6jqJyrWHTIAgnRKCQB7mdnQM9A0Hk+VlqV9pxGJ6R8WAFZ5z4OiKKvPTiYs5oQG7y/+BpglCDvBvlkJV9WKp0IP1+XNPfn+EGGP</vt:lpwstr>
  </property>
  <property fmtid="{D5CDD505-2E9C-101B-9397-08002B2CF9AE}" pid="45" name="x1ye=47">
    <vt:lpwstr>FodTry8FSNRAGH+pFl1E9I2RkiC5Nm55T3BrYiSfvV5O8SayApdC2KmZIdieSzXyV23cPvg8blYZ/EdQTfeS5hWRYWk4XunAx3ScbtqIsBpc3A+r+v1k+G4uDLsGuJbhk34CtEKVfzwJ832Eqo2PTBeiDmVOua8u1ZpkI0uT4Yav6aFTXaW9pJGvqr7MYEfAfkOVoFn7ZnJ6l3rlzWWcG5l8ww+P5b+NlgUc09Moik5kQaTyQxGU9azD4xAQg8i</vt:lpwstr>
  </property>
  <property fmtid="{D5CDD505-2E9C-101B-9397-08002B2CF9AE}" pid="46" name="x1ye=48">
    <vt:lpwstr>meK30M2SHQAi4CgEp7nv3ReSocIMeW44BQpG9SuTlxtD44KmL9I/mJXu2N22P63x8YMSWbwZZ/B4UVd7MTDm41dZVu4wXtKyVZD0aQTBHJHBW9MopGUEs4i0OS9kWHsRy8lkf5m1IC+i5O/pkHn608MvCs3YM/xs+7PVRFkWBB8nRtu1I599//37D97A8Hz4LwAA</vt:lpwstr>
  </property>
  <property fmtid="{D5CDD505-2E9C-101B-9397-08002B2CF9AE}" pid="47" name="x1ye=5">
    <vt:lpwstr>KyvjDPS7SA0hMg6cAnNI0kYL7C0M7nmxiJX626E6LqEFyXTkDTiShNoDtMUDChI1AaGOnGpKjFlZBsXb8BhOQL691O73ewcwWW3YSWnktYv9xnZ0mk2dG/KT9OFVTqQJnt4eIZnPeYS5pJhETT9vhG9hXi1YZOeStK93SHnWVG52GhBvikDN3JT6DKPuqTgZgo8CxfpLDb2JH8eH32uZDiZSJMlcst7PKIbocfh1PQ73T7Rv1U3Qdn/VmRd+ZcI</vt:lpwstr>
  </property>
  <property fmtid="{D5CDD505-2E9C-101B-9397-08002B2CF9AE}" pid="48" name="x1ye=6">
    <vt:lpwstr>v2BGfjagYExGF8/WfGsDONr2HnKjFXMZ6kw+I1kDr2WcmO0QhAe4w7Fu2lo5zoW9io1uKLeWGVC1kLeHU/ifIkNxxCsl13P9vo2vS30DrsYblQIjSSrz4RIP1y0zS9vtS5OIVT9FtjhlkMI90YrheP1QexzYIGvIiLA/hjyfZ98d8EjCNVfG3iDOO+cQkAPl/tyTrlqkianCnmVHShJnx1CHC7oL8PXG64zU9JVoaymvT+wOyBEnk3T90nEso7s</vt:lpwstr>
  </property>
  <property fmtid="{D5CDD505-2E9C-101B-9397-08002B2CF9AE}" pid="49" name="x1ye=7">
    <vt:lpwstr>PH8s2wv/QWt4KiUXla10uOyIM9KIimOoCNDgaC5lJbp6bHWBvnOjmEjEeBuVJ3kkJ5cx8C4AttyDRd/E23PBGSEjASPlidckzteLfO9AVREvIl/oPhXTEJRADs+Bg47r3PScck9pzzEiIs4zWPR6HPTsewg4pm2m6M77y6y+M/5aIN1mr+LsObKjgpYDgOhK7HVPPWD691KJ++5CKtc+oQmqrSI/2AJpl5QZrnJk+VJ9kvyniaxDs2QI2/NuVJe</vt:lpwstr>
  </property>
  <property fmtid="{D5CDD505-2E9C-101B-9397-08002B2CF9AE}" pid="50" name="x1ye=8">
    <vt:lpwstr>5gNU10lIPkcHEi2mNNKfqCiWcH6f0LberZJ51G5hTkcchAlCk/0Se7mIzBdtPhQY0mj2TpYOgxWpAgpa4ydcS1TmjtNy8lDmR6SaAhEKmjEzxc17Fq9jrtdkwsAMwsP3pVNdStoxwOZCwAQ3IhfwqxIKMmr+IfWQ/H6vLbmZN+wDO0ESo3xec+tsFeBtCGZXm+a6njnaJ0JA6SQvYxDLAe64SlmT33NWIEzaAEw8XK+O/gRD69POja15K0sDk0v</vt:lpwstr>
  </property>
  <property fmtid="{D5CDD505-2E9C-101B-9397-08002B2CF9AE}" pid="51" name="x1ye=9">
    <vt:lpwstr>1r9evPZhPHW1JkzVcxNCgUYWAsAd2X892V7UQLdYbe2m5CH79BjWdeA9WQl6DuJj6sRB/RKZRSeREIlx+n0jAdrxXlrtBigRmUfJO8sli9y4HlaAoRF055SOqEuCiXr40TL69RN1bYyZL73NwIx22ceP1hWi4h8/BSn0KHWFLyl78D9g3aOubMOh5wDBCL6h+bP+FURs/yO9hrHamzcjsc237lECeqy/HxSCMkTd1f8kliwPgi+OCOLgDtimfeH</vt:lpwstr>
  </property>
</Properties>
</file>