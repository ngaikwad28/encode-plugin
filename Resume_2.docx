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tbl>
      <w:tblPr>
        <w:tblStyle w:val="documentskn-slm1nameSecparagraph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800"/>
        <w:gridCol w:w="7395"/>
        <w:gridCol w:w="3245"/>
        <w:gridCol w:w="800"/>
      </w:tblGrid>
      <w:tr w:rsidR="003704F1" w14:paraId="531655FE" w14:textId="77777777">
        <w:trPr>
          <w:tblCellSpacing w:w="0" w:type="dxa"/>
        </w:trPr>
        <w:tc>
          <w:tcPr>
            <w:tcW w:w="800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2B678652" w14:textId="77777777" w:rsidR="003704F1" w:rsidRDefault="003704F1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7395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3D98B7DA" w14:textId="77777777" w:rsidR="003704F1" w:rsidRDefault="00000000">
            <w:pPr>
              <w:pStyle w:val="documentskn-slm1namediv"/>
              <w:spacing w:line="460" w:lineRule="atLeast"/>
              <w:ind w:right="1391"/>
              <w:rPr>
                <w:rStyle w:val="documentskn-slm1nameSecparagraphname"/>
                <w:rFonts w:ascii="Montserrat" w:eastAsia="Montserrat" w:hAnsi="Montserrat" w:cs="Montserrat"/>
                <w:b/>
                <w:bCs/>
                <w:caps/>
                <w:color w:val="000000"/>
                <w:spacing w:val="18"/>
                <w:sz w:val="40"/>
                <w:szCs w:val="40"/>
                <w:shd w:val="clear" w:color="auto" w:fill="auto"/>
              </w:rPr>
            </w:pPr>
            <w:r>
              <w:rPr>
                <w:rStyle w:val="span"/>
                <w:rFonts w:ascii="Montserrat" w:eastAsia="Montserrat" w:hAnsi="Montserrat" w:cs="Montserrat"/>
                <w:b/>
                <w:bCs/>
                <w:caps/>
                <w:color w:val="000000"/>
                <w:spacing w:val="18"/>
                <w:sz w:val="40"/>
                <w:szCs w:val="40"/>
              </w:rPr>
              <w:t>Nitin Gaikwad</w:t>
            </w:r>
          </w:p>
        </w:tc>
        <w:tc>
          <w:tcPr>
            <w:tcW w:w="3245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26D20BA6" w14:textId="77777777" w:rsidR="003704F1" w:rsidRDefault="003704F1">
            <w:pPr>
              <w:pStyle w:val="documentskn-slm1namediv"/>
              <w:spacing w:line="460" w:lineRule="atLeast"/>
              <w:ind w:right="1391"/>
              <w:rPr>
                <w:rStyle w:val="span"/>
                <w:rFonts w:ascii="Montserrat" w:eastAsia="Montserrat" w:hAnsi="Montserrat" w:cs="Montserrat"/>
                <w:b/>
                <w:bCs/>
                <w:caps/>
                <w:color w:val="000000"/>
                <w:spacing w:val="18"/>
                <w:sz w:val="40"/>
                <w:szCs w:val="40"/>
              </w:rPr>
            </w:pPr>
          </w:p>
        </w:tc>
        <w:tc>
          <w:tcPr>
            <w:tcW w:w="800" w:type="dxa"/>
            <w:shd w:val="clear" w:color="auto" w:fill="CCE1ED"/>
            <w:tcMar>
              <w:top w:w="800" w:type="dxa"/>
              <w:left w:w="0" w:type="dxa"/>
              <w:bottom w:w="360" w:type="dxa"/>
              <w:right w:w="0" w:type="dxa"/>
            </w:tcMar>
            <w:hideMark/>
          </w:tcPr>
          <w:p w14:paraId="6315B6E5" w14:textId="77777777" w:rsidR="003704F1" w:rsidRDefault="003704F1">
            <w:pPr>
              <w:pStyle w:val="documentskn-slm1nameSecparagraphhmrgcellParagraph"/>
              <w:pBdr>
                <w:top w:val="none" w:sz="0" w:space="0" w:color="auto"/>
              </w:pBdr>
              <w:textAlignment w:val="top"/>
              <w:rPr>
                <w:rStyle w:val="documentskn-slm1nameSecparagraphhmrgcell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</w:tr>
      <w:tr w:rsidR="003704F1" w14:paraId="4F3CBD7B" w14:textId="77777777">
        <w:tblPrEx>
          <w:shd w:val="clear" w:color="FFFFFF" w:fill="404040"/>
        </w:tblPrEx>
        <w:trPr>
          <w:tblCellSpacing w:w="0" w:type="dxa"/>
        </w:trPr>
        <w:tc>
          <w:tcPr>
            <w:tcW w:w="800" w:type="dxa"/>
            <w:shd w:val="clear" w:color="FFFFFF" w:fill="404040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AEDD335" w14:textId="77777777" w:rsidR="003704F1" w:rsidRDefault="003704F1">
            <w:pPr>
              <w:pStyle w:val="documentskn-slm1CNTCSectionhmrgcellParagraph"/>
              <w:pBdr>
                <w:top w:val="none" w:sz="0" w:space="0" w:color="auto"/>
              </w:pBdr>
              <w:shd w:val="clear" w:color="auto" w:fill="auto"/>
              <w:spacing w:line="20" w:lineRule="exact"/>
              <w:rPr>
                <w:rStyle w:val="documentskn-slm1CNTCSectionhmrgcell"/>
                <w:rFonts w:ascii="Open Sans" w:eastAsia="Open Sans" w:hAnsi="Open Sans" w:cs="Open Sans"/>
                <w:color w:val="000000"/>
                <w:sz w:val="20"/>
                <w:szCs w:val="20"/>
                <w:shd w:val="clear" w:color="auto" w:fill="auto"/>
              </w:rPr>
            </w:pPr>
          </w:p>
        </w:tc>
        <w:tc>
          <w:tcPr>
            <w:tcW w:w="10640" w:type="dxa"/>
            <w:gridSpan w:val="2"/>
            <w:shd w:val="clear" w:color="FFFFFF" w:fill="404040"/>
            <w:tcMar>
              <w:top w:w="200" w:type="dxa"/>
              <w:left w:w="0" w:type="dxa"/>
              <w:bottom w:w="0" w:type="dxa"/>
              <w:right w:w="0" w:type="dxa"/>
            </w:tcMar>
            <w:vAlign w:val="bottom"/>
            <w:hideMark/>
          </w:tcPr>
          <w:tbl>
            <w:tblPr>
              <w:tblW w:w="10771" w:type="dxa"/>
              <w:tblLayout w:type="fixed"/>
              <w:tblLook w:val="04A0" w:firstRow="1" w:lastRow="0" w:firstColumn="1" w:lastColumn="0" w:noHBand="0" w:noVBand="1"/>
            </w:tblPr>
            <w:tblGrid>
              <w:gridCol w:w="3591"/>
              <w:gridCol w:w="3590"/>
              <w:gridCol w:w="3590"/>
            </w:tblGrid>
            <w:tr w:rsidR="003704F1" w14:paraId="3F2AA83A" w14:textId="77777777">
              <w:tc>
                <w:tcPr>
                  <w:tcW w:w="3590" w:type="dxa"/>
                  <w:tcMar>
                    <w:top w:w="100" w:type="dxa"/>
                    <w:left w:w="380" w:type="dxa"/>
                    <w:right w:w="300" w:type="dxa"/>
                  </w:tcMar>
                  <w:vAlign w:val="center"/>
                </w:tcPr>
                <w:p w14:paraId="30CC5B3E" w14:textId="77777777" w:rsidR="003704F1" w:rsidRDefault="00000000">
                  <w:pPr>
                    <w:pStyle w:val="div"/>
                    <w:tabs>
                      <w:tab w:val="left" w:pos="0"/>
                    </w:tabs>
                    <w:spacing w:after="300" w:line="260" w:lineRule="exact"/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slm1paragraph"/>
                      <w:rFonts w:ascii="Open Sans" w:eastAsia="Open Sans" w:hAnsi="Open Sans" w:cs="Open Sans"/>
                      <w:noProof/>
                      <w:color w:val="000000"/>
                      <w:sz w:val="20"/>
                      <w:szCs w:val="20"/>
                    </w:rPr>
                    <w:drawing>
                      <wp:anchor distT="0" distB="0" distL="114300" distR="114300" simplePos="0" relativeHeight="251658240" behindDoc="0" locked="0" layoutInCell="1" allowOverlap="1" wp14:anchorId="3B76EC9B" wp14:editId="5C5FBB77">
                        <wp:simplePos x="0" y="0"/>
                        <wp:positionH relativeFrom="column">
                          <wp:posOffset>-241300</wp:posOffset>
                        </wp:positionH>
                        <wp:positionV relativeFrom="paragraph">
                          <wp:posOffset>6350</wp:posOffset>
                        </wp:positionV>
                        <wp:extent cx="177800" cy="177800"/>
                        <wp:effectExtent l="0" t="0" r="0" b="0"/>
                        <wp:wrapNone/>
                        <wp:docPr id="100002" name="Picture 100002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2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7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whiteTxt"/>
                      <w:rFonts w:ascii="Open Sans" w:eastAsia="Open Sans" w:hAnsi="Open Sans" w:cs="Open Sans"/>
                      <w:sz w:val="20"/>
                      <w:szCs w:val="20"/>
                    </w:rPr>
                    <w:t>nagikwda@gmail.com</w:t>
                  </w:r>
                </w:p>
              </w:tc>
              <w:tc>
                <w:tcPr>
                  <w:tcW w:w="3590" w:type="dxa"/>
                  <w:tcMar>
                    <w:top w:w="100" w:type="dxa"/>
                    <w:left w:w="380" w:type="dxa"/>
                    <w:right w:w="300" w:type="dxa"/>
                  </w:tcMar>
                  <w:vAlign w:val="center"/>
                </w:tcPr>
                <w:p w14:paraId="2AD51BD6" w14:textId="77777777" w:rsidR="003704F1" w:rsidRDefault="00000000">
                  <w:pPr>
                    <w:pStyle w:val="div"/>
                    <w:tabs>
                      <w:tab w:val="left" w:pos="0"/>
                    </w:tabs>
                    <w:spacing w:after="300" w:line="260" w:lineRule="exact"/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slm1paragraph"/>
                      <w:rFonts w:ascii="Open Sans" w:eastAsia="Open Sans" w:hAnsi="Open Sans" w:cs="Open Sans"/>
                      <w:noProof/>
                      <w:color w:val="000000"/>
                      <w:sz w:val="20"/>
                      <w:szCs w:val="20"/>
                    </w:rPr>
                    <w:drawing>
                      <wp:anchor distT="0" distB="0" distL="114300" distR="114300" simplePos="0" relativeHeight="251659264" behindDoc="0" locked="0" layoutInCell="1" allowOverlap="1" wp14:anchorId="5FA7B72B" wp14:editId="402ADEE3">
                        <wp:simplePos x="0" y="0"/>
                        <wp:positionH relativeFrom="column">
                          <wp:posOffset>-241300</wp:posOffset>
                        </wp:positionH>
                        <wp:positionV relativeFrom="paragraph">
                          <wp:posOffset>6350</wp:posOffset>
                        </wp:positionV>
                        <wp:extent cx="177800" cy="177800"/>
                        <wp:effectExtent l="0" t="0" r="0" b="0"/>
                        <wp:wrapNone/>
                        <wp:docPr id="100004" name="Picture 100004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4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8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whiteTxt"/>
                      <w:rFonts w:ascii="Open Sans" w:eastAsia="Open Sans" w:hAnsi="Open Sans" w:cs="Open Sans"/>
                      <w:sz w:val="20"/>
                      <w:szCs w:val="20"/>
                    </w:rPr>
                    <w:t>+91-7021758308</w:t>
                  </w:r>
                </w:p>
              </w:tc>
              <w:tc>
                <w:tcPr>
                  <w:tcW w:w="3590" w:type="dxa"/>
                  <w:tcMar>
                    <w:top w:w="100" w:type="dxa"/>
                    <w:left w:w="380" w:type="dxa"/>
                    <w:right w:w="300" w:type="dxa"/>
                  </w:tcMar>
                  <w:vAlign w:val="center"/>
                </w:tcPr>
                <w:p w14:paraId="4C99B111" w14:textId="77777777" w:rsidR="003704F1" w:rsidRDefault="00000000">
                  <w:pPr>
                    <w:pStyle w:val="div"/>
                    <w:tabs>
                      <w:tab w:val="left" w:pos="0"/>
                    </w:tabs>
                    <w:spacing w:after="300" w:line="260" w:lineRule="exact"/>
                    <w:rPr>
                      <w:rStyle w:val="documentskn-slm1paragraph"/>
                      <w:rFonts w:ascii="Open Sans" w:eastAsia="Open Sans" w:hAnsi="Open Sans" w:cs="Open Sans"/>
                      <w:color w:val="000000"/>
                      <w:sz w:val="20"/>
                      <w:szCs w:val="20"/>
                    </w:rPr>
                  </w:pPr>
                  <w:r>
                    <w:rPr>
                      <w:rStyle w:val="documentskn-slm1paragraph"/>
                      <w:rFonts w:ascii="Open Sans" w:eastAsia="Open Sans" w:hAnsi="Open Sans" w:cs="Open Sans"/>
                      <w:noProof/>
                      <w:color w:val="000000"/>
                      <w:sz w:val="20"/>
                      <w:szCs w:val="20"/>
                    </w:rPr>
                    <w:drawing>
                      <wp:anchor distT="0" distB="0" distL="114300" distR="114300" simplePos="0" relativeHeight="251660288" behindDoc="0" locked="0" layoutInCell="1" allowOverlap="1" wp14:anchorId="47B58461" wp14:editId="19A455E2">
                        <wp:simplePos x="0" y="0"/>
                        <wp:positionH relativeFrom="column">
                          <wp:posOffset>-241300</wp:posOffset>
                        </wp:positionH>
                        <wp:positionV relativeFrom="paragraph">
                          <wp:posOffset>6350</wp:posOffset>
                        </wp:positionV>
                        <wp:extent cx="177800" cy="177800"/>
                        <wp:effectExtent l="0" t="0" r="0" b="0"/>
                        <wp:wrapNone/>
                        <wp:docPr id="100006" name="Picture 100006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6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77800" cy="17780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>
                    <w:rPr>
                      <w:rStyle w:val="whiteTxt"/>
                      <w:rFonts w:ascii="Open Sans" w:eastAsia="Open Sans" w:hAnsi="Open Sans" w:cs="Open Sans"/>
                      <w:sz w:val="20"/>
                      <w:szCs w:val="20"/>
                    </w:rPr>
                    <w:t xml:space="preserve"> </w:t>
                  </w:r>
                  <w:r>
                    <w:rPr>
                      <w:rStyle w:val="span"/>
                      <w:rFonts w:ascii="Open Sans" w:eastAsia="Open Sans" w:hAnsi="Open Sans" w:cs="Open Sans"/>
                      <w:color w:val="FFFFFF"/>
                      <w:sz w:val="20"/>
                      <w:szCs w:val="20"/>
                    </w:rPr>
                    <w:t>Mumbai, India 400614</w:t>
                  </w:r>
                </w:p>
              </w:tc>
            </w:tr>
          </w:tbl>
          <w:p w14:paraId="628484BF" w14:textId="77777777" w:rsidR="003704F1" w:rsidRDefault="003704F1"/>
        </w:tc>
        <w:tc>
          <w:tcPr>
            <w:tcW w:w="800" w:type="dxa"/>
            <w:shd w:val="clear" w:color="FFFFFF" w:fill="404040"/>
            <w:tcMar>
              <w:top w:w="200" w:type="dxa"/>
              <w:left w:w="0" w:type="dxa"/>
              <w:bottom w:w="0" w:type="dxa"/>
              <w:right w:w="0" w:type="dxa"/>
            </w:tcMar>
            <w:hideMark/>
          </w:tcPr>
          <w:p w14:paraId="10E57EC3" w14:textId="77777777" w:rsidR="003704F1" w:rsidRDefault="003704F1">
            <w:pPr>
              <w:pStyle w:val="documentskn-slm1CNTCSectionhmrgcellParagraph"/>
              <w:pBdr>
                <w:top w:val="none" w:sz="0" w:space="0" w:color="auto"/>
              </w:pBdr>
              <w:shd w:val="clear" w:color="auto" w:fill="auto"/>
              <w:spacing w:line="20" w:lineRule="exact"/>
              <w:rPr>
                <w:rStyle w:val="documentskn-slm1CNTCSectionhmrgcell"/>
                <w:rFonts w:ascii="Open Sans" w:eastAsia="Open Sans" w:hAnsi="Open Sans" w:cs="Open Sans"/>
                <w:color w:val="000000"/>
                <w:sz w:val="20"/>
                <w:szCs w:val="20"/>
                <w:shd w:val="clear" w:color="auto" w:fill="auto"/>
              </w:rPr>
            </w:pPr>
          </w:p>
        </w:tc>
      </w:tr>
    </w:tbl>
    <w:p w14:paraId="683DEBD3" w14:textId="77777777" w:rsidR="003704F1" w:rsidRDefault="00000000">
      <w:pPr>
        <w:spacing w:line="20" w:lineRule="auto"/>
        <w:sectPr w:rsidR="003704F1">
          <w:headerReference w:type="default" r:id="rId10"/>
          <w:footerReference w:type="default" r:id="rId11"/>
          <w:pgSz w:w="12240" w:h="15840"/>
          <w:pgMar w:top="0" w:right="0" w:bottom="800" w:left="0" w:header="0" w:footer="0" w:gutter="0"/>
          <w:cols w:space="720"/>
        </w:sectPr>
      </w:pPr>
      <w:r>
        <w:rPr>
          <w:color w:val="FFFFFF"/>
          <w:sz w:val="2"/>
        </w:rPr>
        <w:t>.</w:t>
      </w:r>
    </w:p>
    <w:p w14:paraId="7DD9AD64" w14:textId="77777777" w:rsidR="003704F1" w:rsidRDefault="003704F1">
      <w:pPr>
        <w:rPr>
          <w:vanish/>
        </w:rPr>
      </w:pPr>
    </w:p>
    <w:p w14:paraId="22DDD3CF" w14:textId="77777777" w:rsidR="003704F1" w:rsidRDefault="003704F1">
      <w:pPr>
        <w:pStyle w:val="div"/>
        <w:spacing w:line="20" w:lineRule="exact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7A6A681D" w14:textId="77777777" w:rsidR="00767869" w:rsidRDefault="00767869">
      <w:pPr>
        <w:pStyle w:val="documentskn-slm1sectiontitle"/>
        <w:spacing w:after="220"/>
        <w:rPr>
          <w:color w:val="000000"/>
        </w:rPr>
      </w:pPr>
    </w:p>
    <w:p w14:paraId="3313770E" w14:textId="62B5FAFB" w:rsidR="003704F1" w:rsidRDefault="00000000">
      <w:pPr>
        <w:pStyle w:val="documentskn-slm1sectiontitle"/>
        <w:spacing w:after="220"/>
        <w:rPr>
          <w:color w:val="000000"/>
        </w:rPr>
      </w:pPr>
      <w:r>
        <w:rPr>
          <w:color w:val="000000"/>
        </w:rPr>
        <w:t>Personal Summary</w:t>
      </w:r>
    </w:p>
    <w:p w14:paraId="6A0B65C9" w14:textId="77777777" w:rsidR="00767869" w:rsidRDefault="00000000" w:rsidP="00767869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Passionate software developer with a proven ability to design, develop, and deliver high-quality software solutions. Motivated by a deep interest in solving complex technical challenges and a commitment to continuous learning, I strive to create scalable and efficient applications. Focused on contributing to innovative projects that drive organizational success while enhancing my expertise in emerging technologies.</w:t>
      </w:r>
    </w:p>
    <w:p w14:paraId="6322C2D3" w14:textId="77777777" w:rsidR="00767869" w:rsidRDefault="00767869" w:rsidP="00767869">
      <w:pPr>
        <w:pStyle w:val="p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66917297" w14:textId="524CB0AD" w:rsidR="003704F1" w:rsidRPr="00767869" w:rsidRDefault="00000000" w:rsidP="00767869">
      <w:pPr>
        <w:pStyle w:val="documentskn-slm1sectiontitle"/>
        <w:spacing w:before="500" w:after="220"/>
        <w:rPr>
          <w:color w:val="000000"/>
        </w:rPr>
      </w:pPr>
      <w:r w:rsidRPr="00767869">
        <w:rPr>
          <w:color w:val="000000"/>
        </w:rPr>
        <w:t>Skills</w:t>
      </w:r>
    </w:p>
    <w:tbl>
      <w:tblPr>
        <w:tblStyle w:val="documentskn-slm1sectionmulticol"/>
        <w:tblW w:w="0" w:type="auto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3303"/>
        <w:gridCol w:w="390"/>
        <w:gridCol w:w="3303"/>
        <w:gridCol w:w="390"/>
        <w:gridCol w:w="3303"/>
      </w:tblGrid>
      <w:tr w:rsidR="003704F1" w14:paraId="2A614398" w14:textId="77777777">
        <w:tc>
          <w:tcPr>
            <w:tcW w:w="33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4E6013D" w14:textId="77777777" w:rsidR="003704F1" w:rsidRDefault="00000000">
            <w:pPr>
              <w:pStyle w:val="documentskn-slm1ullinth-child1"/>
              <w:numPr>
                <w:ilvl w:val="0"/>
                <w:numId w:val="1"/>
              </w:numPr>
              <w:ind w:left="240" w:hanging="192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Programming Language: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Java, Spring Boot</w:t>
            </w:r>
          </w:p>
          <w:p w14:paraId="36CA8110" w14:textId="40632345" w:rsidR="003704F1" w:rsidRDefault="00000000">
            <w:pPr>
              <w:pStyle w:val="documentskn-slm1ulli"/>
              <w:numPr>
                <w:ilvl w:val="0"/>
                <w:numId w:val="1"/>
              </w:numPr>
              <w:ind w:left="240" w:hanging="192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API Development: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Apigee, </w:t>
            </w:r>
            <w:proofErr w:type="gramStart"/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Kong ,</w:t>
            </w:r>
            <w:proofErr w:type="gramEnd"/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Layer 7</w:t>
            </w:r>
          </w:p>
        </w:tc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11C61F0D" w14:textId="77777777" w:rsidR="003704F1" w:rsidRDefault="003704F1">
            <w:pPr>
              <w:textAlignment w:val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3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8A20033" w14:textId="77777777" w:rsidR="003704F1" w:rsidRDefault="00000000">
            <w:pPr>
              <w:pStyle w:val="documentskn-slm1ullinth-child1"/>
              <w:numPr>
                <w:ilvl w:val="0"/>
                <w:numId w:val="2"/>
              </w:numPr>
              <w:ind w:left="240" w:hanging="192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Database: 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MySQL, PostgreSQL</w:t>
            </w:r>
          </w:p>
          <w:p w14:paraId="79EE937E" w14:textId="77777777" w:rsidR="003704F1" w:rsidRDefault="00000000">
            <w:pPr>
              <w:pStyle w:val="documentskn-slm1ulli"/>
              <w:numPr>
                <w:ilvl w:val="0"/>
                <w:numId w:val="2"/>
              </w:numPr>
              <w:ind w:left="240" w:hanging="192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Version Control: 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>Git</w:t>
            </w:r>
          </w:p>
        </w:tc>
        <w:tc>
          <w:tcPr>
            <w:tcW w:w="39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509D496D" w14:textId="77777777" w:rsidR="003704F1" w:rsidRDefault="003704F1">
            <w:pPr>
              <w:textAlignment w:val="auto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</w:p>
        </w:tc>
        <w:tc>
          <w:tcPr>
            <w:tcW w:w="3303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A62C661" w14:textId="77777777" w:rsidR="003704F1" w:rsidRDefault="00000000">
            <w:pPr>
              <w:pStyle w:val="documentskn-slm1ulli"/>
              <w:numPr>
                <w:ilvl w:val="0"/>
                <w:numId w:val="3"/>
              </w:numPr>
              <w:ind w:left="240" w:hanging="192"/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Frontend:</w:t>
            </w:r>
            <w: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HTML, CSS, Bootstrap</w:t>
            </w:r>
          </w:p>
        </w:tc>
      </w:tr>
    </w:tbl>
    <w:p w14:paraId="706AD537" w14:textId="77777777" w:rsidR="003704F1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Experience</w:t>
      </w: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3704F1" w14:paraId="598C4141" w14:textId="77777777">
        <w:trPr>
          <w:tblCellSpacing w:w="0" w:type="dxa"/>
        </w:trPr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D828542" w14:textId="77777777" w:rsidR="003704F1" w:rsidRDefault="00000000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10/2022</w:t>
            </w:r>
            <w:r>
              <w:rPr>
                <w:rStyle w:val="documentskn-slm1twocolparatabledateswrapper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- Current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233F0C92" w14:textId="77777777" w:rsidR="003704F1" w:rsidRDefault="003704F1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4D1FD7A" w14:textId="77777777" w:rsidR="003704F1" w:rsidRDefault="00000000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b/>
                <w:bCs/>
                <w:i/>
                <w:iCs/>
                <w:color w:val="000000"/>
                <w:sz w:val="20"/>
                <w:szCs w:val="20"/>
              </w:rPr>
              <w:t xml:space="preserve">API Developer, </w:t>
            </w:r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Allied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Globetech</w:t>
            </w:r>
            <w:proofErr w:type="spellEnd"/>
            <w:r>
              <w:rPr>
                <w:rStyle w:val="span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 xml:space="preserve"> LLP, Navi Mumbai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694D6799" w14:textId="59A89A60" w:rsidR="003704F1" w:rsidRDefault="00000000" w:rsidP="00767869">
            <w:pPr>
              <w:pStyle w:val="p"/>
              <w:ind w:left="100"/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Gateway Migration - TransUnion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Version Compatibility Check, Policy Migration Review, Configuration Update, Performance Testing, DB Health checkup</w:t>
            </w:r>
            <w:r w:rsidR="00767869"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 xml:space="preserve">Experienced API Developer with expertise in designing and managing APIs using Apigee Edge, Layer 7 API Gateway, and MuleSoft </w:t>
            </w:r>
            <w:proofErr w:type="spellStart"/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Anypoint</w:t>
            </w:r>
            <w:proofErr w:type="spellEnd"/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Platform</w:t>
            </w:r>
            <w:r w:rsidR="00767869"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>Proficient in implementing robust security measures, optimizing performance, and creating seamless integrations to enhance system efficiency and support business objectives</w:t>
            </w:r>
            <w:r w:rsidR="00767869"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.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t>API Development - Protein</w:t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trong1"/>
                <w:rFonts w:ascii="Open Sans" w:eastAsia="Open Sans" w:hAnsi="Open Sans" w:cs="Open Sans"/>
                <w:b/>
                <w:bCs/>
                <w:color w:val="000000"/>
                <w:sz w:val="20"/>
                <w:szCs w:val="20"/>
              </w:rPr>
              <w:br/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Designed and developed RESTful APIs using Apigee Edge, ensuring adherence to industry standards and best practices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br/>
              <w:t>Created and implemented API proxies to expose backend services and streamline access to APIs for internal and external consumers</w:t>
            </w:r>
            <w:r w:rsidR="00767869"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.</w:t>
            </w:r>
          </w:p>
        </w:tc>
      </w:tr>
    </w:tbl>
    <w:p w14:paraId="74B0514C" w14:textId="77777777" w:rsidR="003704F1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Certifications</w:t>
      </w:r>
    </w:p>
    <w:p w14:paraId="2B2BC606" w14:textId="77777777" w:rsidR="003704F1" w:rsidRDefault="00000000">
      <w:pPr>
        <w:pStyle w:val="documentskn-slm1ullinth-child1"/>
        <w:numPr>
          <w:ilvl w:val="0"/>
          <w:numId w:val="4"/>
        </w:numPr>
        <w:ind w:left="240" w:hanging="192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Java Full Stack Development</w:t>
      </w:r>
    </w:p>
    <w:p w14:paraId="49589FEF" w14:textId="77777777" w:rsidR="003704F1" w:rsidRDefault="00000000">
      <w:pPr>
        <w:pStyle w:val="documentskn-slm1ulli"/>
        <w:numPr>
          <w:ilvl w:val="0"/>
          <w:numId w:val="4"/>
        </w:numPr>
        <w:ind w:left="240" w:hanging="192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Kong Gateway Certified Associate, 09/01/24, 09/01/26</w:t>
      </w:r>
    </w:p>
    <w:p w14:paraId="67FC5FCD" w14:textId="77777777" w:rsidR="003704F1" w:rsidRDefault="00000000">
      <w:pPr>
        <w:pStyle w:val="documentskn-slm1ulli"/>
        <w:numPr>
          <w:ilvl w:val="0"/>
          <w:numId w:val="4"/>
        </w:numPr>
        <w:ind w:left="240" w:hanging="192"/>
        <w:rPr>
          <w:rFonts w:ascii="Open Sans" w:eastAsia="Open Sans" w:hAnsi="Open Sans" w:cs="Open Sans"/>
          <w:color w:val="000000"/>
          <w:sz w:val="20"/>
          <w:szCs w:val="20"/>
        </w:rPr>
      </w:pPr>
      <w:r>
        <w:rPr>
          <w:rFonts w:ascii="Open Sans" w:eastAsia="Open Sans" w:hAnsi="Open Sans" w:cs="Open Sans"/>
          <w:color w:val="000000"/>
          <w:sz w:val="20"/>
          <w:szCs w:val="20"/>
        </w:rPr>
        <w:t>Apigee</w:t>
      </w:r>
    </w:p>
    <w:p w14:paraId="19270B8C" w14:textId="77777777" w:rsidR="00767869" w:rsidRDefault="00767869" w:rsidP="00767869">
      <w:pPr>
        <w:pStyle w:val="documentskn-slm1ulli"/>
        <w:rPr>
          <w:rFonts w:ascii="Open Sans" w:eastAsia="Open Sans" w:hAnsi="Open Sans" w:cs="Open Sans"/>
          <w:color w:val="000000"/>
          <w:sz w:val="20"/>
          <w:szCs w:val="20"/>
        </w:rPr>
      </w:pPr>
    </w:p>
    <w:p w14:paraId="03D761E1" w14:textId="08CA3B0C" w:rsidR="00767869" w:rsidRDefault="00767869">
      <w:pPr>
        <w:pStyle w:val="documentskn-slm1sectiontitle"/>
        <w:spacing w:before="500" w:after="220"/>
        <w:rPr>
          <w:color w:val="000000"/>
        </w:rPr>
      </w:pPr>
    </w:p>
    <w:p w14:paraId="57F41C5B" w14:textId="5F29272E" w:rsidR="003704F1" w:rsidRDefault="00000000">
      <w:pPr>
        <w:pStyle w:val="documentskn-slm1sectiontitle"/>
        <w:spacing w:before="500" w:after="220"/>
        <w:rPr>
          <w:color w:val="000000"/>
        </w:rPr>
      </w:pPr>
      <w:r>
        <w:rPr>
          <w:color w:val="000000"/>
        </w:rPr>
        <w:t>Education</w:t>
      </w:r>
    </w:p>
    <w:tbl>
      <w:tblPr>
        <w:tblStyle w:val="documentskn-slm1twocolparatable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1800"/>
        <w:gridCol w:w="200"/>
        <w:gridCol w:w="8640"/>
      </w:tblGrid>
      <w:tr w:rsidR="003704F1" w14:paraId="1828AB94" w14:textId="77777777">
        <w:trPr>
          <w:tblCellSpacing w:w="0" w:type="dxa"/>
        </w:trPr>
        <w:tc>
          <w:tcPr>
            <w:tcW w:w="18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AF0A394" w14:textId="77777777" w:rsidR="003704F1" w:rsidRDefault="00000000">
            <w:pPr>
              <w:rPr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>08/2021</w:t>
            </w:r>
            <w:r>
              <w:rPr>
                <w:rStyle w:val="documentskn-slm1twocolparatabledateswrapper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  <w: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  <w:t xml:space="preserve"> </w:t>
            </w:r>
          </w:p>
        </w:tc>
        <w:tc>
          <w:tcPr>
            <w:tcW w:w="2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0CC03A6A" w14:textId="77777777" w:rsidR="003704F1" w:rsidRDefault="003704F1">
            <w:pPr>
              <w:rPr>
                <w:rStyle w:val="span"/>
                <w:rFonts w:ascii="Open Sans" w:eastAsia="Open Sans" w:hAnsi="Open Sans" w:cs="Open Sans"/>
                <w:color w:val="666666"/>
                <w:sz w:val="20"/>
                <w:szCs w:val="20"/>
              </w:rPr>
            </w:pPr>
          </w:p>
        </w:tc>
        <w:tc>
          <w:tcPr>
            <w:tcW w:w="864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58D9939" w14:textId="77777777" w:rsidR="003704F1" w:rsidRDefault="00000000">
            <w:pPr>
              <w:pStyle w:val="documentskn-slm1dispBlk"/>
              <w:rPr>
                <w:rStyle w:val="documentskn-slm1twocolparatablesinglecolumndategap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>B.E</w:t>
            </w: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, </w:t>
            </w:r>
            <w:r>
              <w:rPr>
                <w:rStyle w:val="documentskn-slm1txtBold"/>
                <w:rFonts w:ascii="Open Sans" w:eastAsia="Open Sans" w:hAnsi="Open Sans" w:cs="Open Sans"/>
                <w:color w:val="000000"/>
                <w:sz w:val="20"/>
                <w:szCs w:val="20"/>
              </w:rPr>
              <w:t>Computer Engineering</w:t>
            </w:r>
            <w:r>
              <w:rPr>
                <w:rStyle w:val="documentskn-slm1twocolparatablesinglecolumndategap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643BF9B2" w14:textId="77777777" w:rsidR="003704F1" w:rsidRDefault="00000000">
            <w:pPr>
              <w:pStyle w:val="documentskn-slm1dispBlk"/>
              <w:rPr>
                <w:rStyle w:val="documentskn-slm1twocolparatablesinglecolumndategap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documentskn-slm1txtBold"/>
                <w:rFonts w:ascii="Open Sans" w:eastAsia="Open Sans" w:hAnsi="Open Sans" w:cs="Open Sans"/>
                <w:i/>
                <w:iCs/>
                <w:color w:val="000000"/>
                <w:sz w:val="20"/>
                <w:szCs w:val="20"/>
              </w:rPr>
              <w:t>M.G.M College of Engineering and Technology</w:t>
            </w:r>
            <w:r>
              <w:rPr>
                <w:rStyle w:val="documentskn-slm1twocolparatablesinglecolumndategap"/>
                <w:rFonts w:ascii="Open Sans" w:eastAsia="Open Sans" w:hAnsi="Open Sans" w:cs="Open Sans"/>
                <w:color w:val="000000"/>
                <w:sz w:val="20"/>
                <w:szCs w:val="20"/>
              </w:rPr>
              <w:t xml:space="preserve"> </w:t>
            </w:r>
          </w:p>
          <w:p w14:paraId="6BE70145" w14:textId="77777777" w:rsidR="003704F1" w:rsidRDefault="00000000">
            <w:pPr>
              <w:pStyle w:val="documentskn-slm1dispBlk"/>
              <w:spacing w:before="80"/>
              <w:rPr>
                <w:rStyle w:val="documentskn-slm1twocolparatablesinglecolumndategap"/>
                <w:rFonts w:ascii="Open Sans" w:eastAsia="Open Sans" w:hAnsi="Open Sans" w:cs="Open Sans"/>
                <w:color w:val="000000"/>
                <w:sz w:val="20"/>
                <w:szCs w:val="20"/>
              </w:rPr>
            </w:pPr>
            <w:r>
              <w:rPr>
                <w:rStyle w:val="span"/>
                <w:rFonts w:ascii="Open Sans" w:eastAsia="Open Sans" w:hAnsi="Open Sans" w:cs="Open Sans"/>
                <w:color w:val="000000"/>
                <w:sz w:val="20"/>
                <w:szCs w:val="20"/>
              </w:rPr>
              <w:t>GPA: 63.20%</w:t>
            </w:r>
          </w:p>
        </w:tc>
      </w:tr>
    </w:tbl>
    <w:p w14:paraId="6B4B1BD0" w14:textId="77777777" w:rsidR="003704F1" w:rsidRDefault="003704F1">
      <w:pPr>
        <w:rPr>
          <w:rFonts w:ascii="Open Sans" w:eastAsia="Open Sans" w:hAnsi="Open Sans" w:cs="Open Sans"/>
          <w:color w:val="000000"/>
          <w:sz w:val="20"/>
          <w:szCs w:val="20"/>
        </w:rPr>
      </w:pPr>
    </w:p>
    <w:sectPr w:rsidR="003704F1">
      <w:headerReference w:type="default" r:id="rId12"/>
      <w:footerReference w:type="default" r:id="rId13"/>
      <w:type w:val="continuous"/>
      <w:pgSz w:w="12240" w:h="15840"/>
      <w:pgMar w:top="400" w:right="800" w:bottom="800" w:left="8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3C9399" w14:textId="77777777" w:rsidR="00063E80" w:rsidRDefault="00063E80">
      <w:pPr>
        <w:spacing w:line="240" w:lineRule="auto"/>
      </w:pPr>
      <w:r>
        <w:separator/>
      </w:r>
    </w:p>
  </w:endnote>
  <w:endnote w:type="continuationSeparator" w:id="0">
    <w:p w14:paraId="064707B9" w14:textId="77777777" w:rsidR="00063E80" w:rsidRDefault="00063E8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">
    <w:charset w:val="00"/>
    <w:family w:val="auto"/>
    <w:pitch w:val="variable"/>
    <w:sig w:usb0="2000020F" w:usb1="00000003" w:usb2="00000000" w:usb3="00000000" w:csb0="00000197" w:csb1="00000000"/>
    <w:embedBold r:id="rId1" w:fontKey="{57F10294-BFED-4185-BB2E-FF19ABBA4348}"/>
  </w:font>
  <w:font w:name="Open Sans">
    <w:charset w:val="00"/>
    <w:family w:val="swiss"/>
    <w:pitch w:val="variable"/>
    <w:sig w:usb0="E00002EF" w:usb1="4000205B" w:usb2="00000028" w:usb3="00000000" w:csb0="0000019F" w:csb1="00000000"/>
    <w:embedRegular r:id="rId2" w:fontKey="{932B8E30-05FC-42B3-850B-98441D7818EA}"/>
    <w:embedBold r:id="rId3" w:fontKey="{B2B93396-6426-41AA-B34F-46E1E1667591}"/>
    <w:embedBoldItalic r:id="rId4" w:fontKey="{DD354022-7D98-4A38-BEBE-B9274F6C50E0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5A7E64" w14:textId="77777777" w:rsidR="003704F1" w:rsidRDefault="00000000">
    <w:pPr>
      <w:spacing w:line="20" w:lineRule="auto"/>
    </w:pPr>
    <w:r>
      <w:rPr>
        <w:color w:val="FFFFFF"/>
        <w:sz w:val="2"/>
      </w:rPr>
      <w:t>.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D348DD" w14:textId="77777777" w:rsidR="003704F1" w:rsidRDefault="00000000">
    <w:pPr>
      <w:spacing w:line="20" w:lineRule="auto"/>
    </w:pPr>
    <w:r>
      <w:rPr>
        <w:color w:val="FFFFFF"/>
        <w:sz w:val="2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8FD13E" w14:textId="77777777" w:rsidR="00063E80" w:rsidRDefault="00063E80">
      <w:pPr>
        <w:spacing w:line="240" w:lineRule="auto"/>
      </w:pPr>
      <w:r>
        <w:separator/>
      </w:r>
    </w:p>
  </w:footnote>
  <w:footnote w:type="continuationSeparator" w:id="0">
    <w:p w14:paraId="3CE089FD" w14:textId="77777777" w:rsidR="00063E80" w:rsidRDefault="00063E8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D6DF0" w14:textId="77777777" w:rsidR="003704F1" w:rsidRDefault="00000000">
    <w:pPr>
      <w:spacing w:line="20" w:lineRule="auto"/>
    </w:pPr>
    <w:r>
      <w:rPr>
        <w:color w:val="FFFFFF"/>
        <w:sz w:val="2"/>
      </w:rPr>
      <w:t>.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103CF2" w14:textId="77777777" w:rsidR="003704F1" w:rsidRDefault="00000000">
    <w:pPr>
      <w:spacing w:line="20" w:lineRule="auto"/>
    </w:pPr>
    <w:r>
      <w:rPr>
        <w:color w:val="FFFFFF"/>
        <w:sz w:val="2"/>
      </w:rPr>
      <w:t>.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0000001"/>
    <w:lvl w:ilvl="0" w:tplc="9474B2E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860612D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B2D54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F9D026E0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5C4FF5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FDC2C26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DA14B6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6657A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73E2199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62586A2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1D428A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F6843E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0DB056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7C52F7BA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595CB46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532E5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10C197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8B2A304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EE0CFFD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1EED9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9544A0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B4678D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5C06EE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D5B4D6E8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823814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9ACE0E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47A26CC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B0183A0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B37AF1B4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27621D3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AC6625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B0EF86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37A97D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03AD95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C284CF2A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66710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059980286">
    <w:abstractNumId w:val="0"/>
  </w:num>
  <w:num w:numId="2" w16cid:durableId="1995983300">
    <w:abstractNumId w:val="1"/>
  </w:num>
  <w:num w:numId="3" w16cid:durableId="1396129321">
    <w:abstractNumId w:val="2"/>
  </w:num>
  <w:num w:numId="4" w16cid:durableId="169588340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 w:grammar="clean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704F1"/>
    <w:rsid w:val="00063E80"/>
    <w:rsid w:val="003704F1"/>
    <w:rsid w:val="00767869"/>
    <w:rsid w:val="00885F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82047"/>
  <w15:docId w15:val="{DF2DC018-7306-4A06-A4A9-0167860711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pPr>
      <w:spacing w:line="240" w:lineRule="atLeast"/>
      <w:textAlignment w:val="baseline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Heading5">
    <w:name w:val="heading 5"/>
    <w:basedOn w:val="Normal"/>
    <w:next w:val="Normal"/>
    <w:link w:val="Heading5Ch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Heading5Char">
    <w:name w:val="Heading 5 Char"/>
    <w:basedOn w:val="DefaultParagraphFont"/>
    <w:link w:val="Heading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Heading6Char">
    <w:name w:val="Heading 6 Char"/>
    <w:basedOn w:val="DefaultParagraphFont"/>
    <w:link w:val="Heading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skn-slm1fontsize">
    <w:name w:val="document_skn-slm1_fontsize"/>
    <w:basedOn w:val="Normal"/>
    <w:rPr>
      <w:sz w:val="20"/>
      <w:szCs w:val="20"/>
    </w:rPr>
  </w:style>
  <w:style w:type="paragraph" w:customStyle="1" w:styleId="documentskn-slm1section">
    <w:name w:val="document_skn-slm1_section"/>
    <w:basedOn w:val="Normal"/>
  </w:style>
  <w:style w:type="character" w:customStyle="1" w:styleId="documentskn-slm1nameSecparagraphhmrgcell">
    <w:name w:val="document_skn-slm1_nameSec_paragraph_hmrgcell"/>
    <w:basedOn w:val="DefaultParagraphFont"/>
  </w:style>
  <w:style w:type="character" w:customStyle="1" w:styleId="documentskn-slm1nameSecparagraphname">
    <w:name w:val="document_skn-slm1_nameSec_paragraph_name"/>
    <w:basedOn w:val="DefaultParagraphFont"/>
    <w:rPr>
      <w:shd w:val="clear" w:color="auto" w:fill="0069A5"/>
    </w:rPr>
  </w:style>
  <w:style w:type="paragraph" w:customStyle="1" w:styleId="documentskn-slm1namediv">
    <w:name w:val="document_skn-slm1_name &gt; div"/>
    <w:basedOn w:val="Normal"/>
    <w:pPr>
      <w:pBdr>
        <w:right w:val="none" w:sz="0" w:space="31" w:color="auto"/>
      </w:pBdr>
    </w:pPr>
  </w:style>
  <w:style w:type="character" w:customStyle="1" w:styleId="span">
    <w:name w:val="span"/>
    <w:basedOn w:val="DefaultParagraphFont"/>
    <w:rPr>
      <w:bdr w:val="none" w:sz="0" w:space="0" w:color="auto"/>
      <w:vertAlign w:val="baseline"/>
    </w:rPr>
  </w:style>
  <w:style w:type="character" w:customStyle="1" w:styleId="documentskn-slm1nameSecparagraphresumeTitle">
    <w:name w:val="document_skn-slm1_nameSec_paragraph_resumeTitle"/>
    <w:basedOn w:val="DefaultParagraphFont"/>
    <w:rPr>
      <w:shd w:val="clear" w:color="auto" w:fill="0069A5"/>
    </w:rPr>
  </w:style>
  <w:style w:type="paragraph" w:customStyle="1" w:styleId="documentskn-slm1nameSecparagraphhmrgcellParagraph">
    <w:name w:val="document_skn-slm1_nameSec_paragraph_hmrgcell Paragraph"/>
    <w:basedOn w:val="Normal"/>
    <w:pPr>
      <w:pBdr>
        <w:top w:val="none" w:sz="0" w:space="31" w:color="auto"/>
      </w:pBdr>
    </w:pPr>
  </w:style>
  <w:style w:type="table" w:customStyle="1" w:styleId="documentskn-slm1nameSecparagraph">
    <w:name w:val="document_skn-slm1_nameSec_paragraph"/>
    <w:basedOn w:val="TableNormal"/>
    <w:tblPr/>
  </w:style>
  <w:style w:type="character" w:customStyle="1" w:styleId="documentskn-slm1CNTCSectionhmrgcell">
    <w:name w:val="document_skn-slm1_CNTCSection_hmrgcell"/>
    <w:basedOn w:val="DefaultParagraphFont"/>
    <w:rPr>
      <w:shd w:val="clear" w:color="auto" w:fill="404040"/>
    </w:rPr>
  </w:style>
  <w:style w:type="paragraph" w:customStyle="1" w:styleId="documentskn-slm1CNTCSectionhmrgcellParagraph">
    <w:name w:val="document_skn-slm1_CNTCSection_hmrgcell Paragraph"/>
    <w:basedOn w:val="Normal"/>
    <w:pPr>
      <w:pBdr>
        <w:top w:val="none" w:sz="0" w:space="10" w:color="auto"/>
      </w:pBdr>
      <w:shd w:val="clear" w:color="auto" w:fill="404040"/>
      <w:textAlignment w:val="top"/>
    </w:pPr>
    <w:rPr>
      <w:shd w:val="clear" w:color="auto" w:fill="404040"/>
    </w:rPr>
  </w:style>
  <w:style w:type="character" w:customStyle="1" w:styleId="documentskn-slm1paragraph">
    <w:name w:val="document_skn-slm1_paragraph"/>
    <w:basedOn w:val="DefaultParagraphFont"/>
  </w:style>
  <w:style w:type="paragraph" w:customStyle="1" w:styleId="div">
    <w:name w:val="div"/>
    <w:basedOn w:val="Normal"/>
  </w:style>
  <w:style w:type="character" w:customStyle="1" w:styleId="whiteTxt">
    <w:name w:val="whiteTxt"/>
    <w:basedOn w:val="DefaultParagraphFont"/>
    <w:rPr>
      <w:color w:val="FFFFFF"/>
    </w:rPr>
  </w:style>
  <w:style w:type="character" w:customStyle="1" w:styleId="divCharacter">
    <w:name w:val="div Character"/>
    <w:basedOn w:val="DefaultParagraphFont"/>
    <w:rPr>
      <w:bdr w:val="none" w:sz="0" w:space="0" w:color="auto"/>
      <w:vertAlign w:val="baseline"/>
    </w:rPr>
  </w:style>
  <w:style w:type="table" w:customStyle="1" w:styleId="documentskn-slm1sectionTable">
    <w:name w:val="document_skn-slm1_section Table"/>
    <w:basedOn w:val="TableNormal"/>
    <w:tblPr/>
  </w:style>
  <w:style w:type="paragraph" w:customStyle="1" w:styleId="documentskn-slm1heading">
    <w:name w:val="document_skn-slm1_heading"/>
    <w:basedOn w:val="Normal"/>
  </w:style>
  <w:style w:type="paragraph" w:customStyle="1" w:styleId="documentskn-slm1sectiontitle">
    <w:name w:val="document_skn-slm1_sectiontitle"/>
    <w:basedOn w:val="Normal"/>
    <w:pPr>
      <w:spacing w:line="300" w:lineRule="atLeast"/>
    </w:pPr>
    <w:rPr>
      <w:rFonts w:ascii="Montserrat" w:eastAsia="Montserrat" w:hAnsi="Montserrat" w:cs="Montserrat"/>
      <w:b/>
      <w:bCs/>
      <w:caps/>
      <w:spacing w:val="20"/>
    </w:rPr>
  </w:style>
  <w:style w:type="paragraph" w:customStyle="1" w:styleId="documentskn-slm1paragraphParagraph">
    <w:name w:val="document_skn-slm1_paragraph Paragraph"/>
    <w:basedOn w:val="Normal"/>
  </w:style>
  <w:style w:type="paragraph" w:customStyle="1" w:styleId="documentskn-slm1singlecolumn">
    <w:name w:val="document_skn-slm1_singlecolumn"/>
    <w:basedOn w:val="Normal"/>
  </w:style>
  <w:style w:type="paragraph" w:customStyle="1" w:styleId="p">
    <w:name w:val="p"/>
    <w:basedOn w:val="Normal"/>
  </w:style>
  <w:style w:type="paragraph" w:customStyle="1" w:styleId="documentskn-slm1ullinth-child1">
    <w:name w:val="document_skn-slm1_ul_li_nth-child(1)"/>
    <w:basedOn w:val="Normal"/>
  </w:style>
  <w:style w:type="character" w:customStyle="1" w:styleId="Strong1">
    <w:name w:val="Strong1"/>
    <w:basedOn w:val="DefaultParagraphFont"/>
    <w:rPr>
      <w:bdr w:val="none" w:sz="0" w:space="0" w:color="auto"/>
      <w:vertAlign w:val="baseline"/>
    </w:rPr>
  </w:style>
  <w:style w:type="paragraph" w:customStyle="1" w:styleId="documentskn-slm1ulli">
    <w:name w:val="document_skn-slm1_ul_li"/>
    <w:basedOn w:val="Normal"/>
  </w:style>
  <w:style w:type="character" w:customStyle="1" w:styleId="documentskn-slm1skillSecpaddingcell">
    <w:name w:val="document_skn-slm1_skillSec_paddingcell"/>
    <w:basedOn w:val="DefaultParagraphFont"/>
  </w:style>
  <w:style w:type="table" w:customStyle="1" w:styleId="documentskn-slm1sectionmulticol">
    <w:name w:val="document_skn-slm1_section_multicol"/>
    <w:basedOn w:val="TableNormal"/>
    <w:tblPr/>
  </w:style>
  <w:style w:type="character" w:customStyle="1" w:styleId="documentskn-slm1twocolparatabledateswrapper">
    <w:name w:val="document_skn-slm1_twocolparatable_dates_wrapper"/>
    <w:basedOn w:val="DefaultParagraphFont"/>
    <w:rPr>
      <w:caps w:val="0"/>
    </w:rPr>
  </w:style>
  <w:style w:type="character" w:customStyle="1" w:styleId="documentskn-slm1twocolparatabledategapcell">
    <w:name w:val="document_skn-slm1_twocolparatable_dategapcell"/>
    <w:basedOn w:val="DefaultParagraphFont"/>
  </w:style>
  <w:style w:type="character" w:customStyle="1" w:styleId="documentskn-slm1twocolparatablesinglecolumndategap">
    <w:name w:val="document_skn-slm1_twocolparatable_singlecolumn_dategap"/>
    <w:basedOn w:val="DefaultParagraphFont"/>
  </w:style>
  <w:style w:type="character" w:customStyle="1" w:styleId="documentskn-slm1txtBold">
    <w:name w:val="document_skn-slm1_txtBold"/>
    <w:basedOn w:val="DefaultParagraphFont"/>
    <w:rPr>
      <w:b/>
      <w:bCs/>
    </w:rPr>
  </w:style>
  <w:style w:type="paragraph" w:customStyle="1" w:styleId="documentskn-slm1marleftul">
    <w:name w:val="document_skn-slm1_marleftul"/>
    <w:basedOn w:val="Normal"/>
  </w:style>
  <w:style w:type="table" w:customStyle="1" w:styleId="documentskn-slm1twocolparatable">
    <w:name w:val="document_skn-slm1_twocolparatable"/>
    <w:basedOn w:val="TableNormal"/>
    <w:tblPr/>
  </w:style>
  <w:style w:type="paragraph" w:customStyle="1" w:styleId="documentskn-slm1dispBlk">
    <w:name w:val="document_skn-slm1_dispBlk"/>
    <w:basedOn w:val="Normal"/>
  </w:style>
  <w:style w:type="paragraph" w:styleId="ListParagraph">
    <w:name w:val="List Paragraph"/>
    <w:basedOn w:val="Normal"/>
    <w:uiPriority w:val="34"/>
    <w:qFormat/>
    <w:rsid w:val="0076786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Nitin Gaikwad</dc:title>
  <cp:lastModifiedBy>NITIN GAIKWAD</cp:lastModifiedBy>
  <cp:revision>1</cp:revision>
  <dcterms:created xsi:type="dcterms:W3CDTF">2025-02-06T05:39:00Z</dcterms:created>
  <dcterms:modified xsi:type="dcterms:W3CDTF">2025-02-06T05:48:00Z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89da9701-80c2-4048-8ac7-a8cdfb3f78c9</vt:lpwstr>
  </property>
  <property fmtid="{D5CDD505-2E9C-101B-9397-08002B2CF9AE}" pid="3" name="x1ye=0">
    <vt:lpwstr>eDAAAB+LCAAAAAAABAAVmLWyrFAURD+IAAYneAHubgMZ7u58/ZtbRULEOVu6V8OTLEcxHEqROEHj7IclKQFiYJZHUJwSCEa51ki59BsG21ml66GPIMKsUDef2PkOC2qd5lf9MGwvD4lbSJ9BF2EbsTaZe3CnMzeIcYDqBdTbXfG3g7QrSmMLqyPnVC6jah5DjCUS+G4LguwAw/KmMO21So8E1nl6K9DVATBNZD+nBDRfCjGyuukPOs1Re9uzg5E</vt:lpwstr>
  </property>
  <property fmtid="{D5CDD505-2E9C-101B-9397-08002B2CF9AE}" pid="4" name="x1ye=1">
    <vt:lpwstr>E1tkGBVjE+k0ObyhqFb25lsErSihAzbJCBXr3gmo2/8u1FshMUUCEOj9g+ZaESFq3WpBkMJlPI5bJ1Xa1bceQhcCej7V6BN/eSFjXtJvOJviCZgc9Gw+ZwuyVK4VaArNWiAyyChwgIvq4yGWbUKtCIRrgR4hXA3J7T9+mL5Cz4yGt59Ey4B1s5yspFt2LKw3iY4n5M4bEAGYgiqmPwlb5AaUWlqs5sbQdnHZaUlxHltN/U4TkVwSrEutXjU5PKj</vt:lpwstr>
  </property>
  <property fmtid="{D5CDD505-2E9C-101B-9397-08002B2CF9AE}" pid="5" name="x1ye=10">
    <vt:lpwstr>23Ne/paFr1fPbP2IRjaChQqUexb+ixGuBZvENV5csNs7bj/vlG+bXRnKY1sgG+/a553whC7ThZ7grHV1SbYxyqcMP00XOUz+fV++IBYnPJPYcSJt7ncRVpkVQMOXXZF5r4GM2bUyIIBgkzx1/4ltZ+q+YFqKZuiz2aYhraj6IaYOPBMqt+L09wyBeTLz4xj8a50412jL69YE2nmTqD/JN4ZQ8wlovD7wh7elnpF0pSdwxSs/dc5a9dbdlNnjrWD</vt:lpwstr>
  </property>
  <property fmtid="{D5CDD505-2E9C-101B-9397-08002B2CF9AE}" pid="6" name="x1ye=11">
    <vt:lpwstr>RwJIS1jkyj1Erl1aDxPmYkZAVWv661O+Yq5lnBjW/pDQdmPE+TKABIvb+eaKL1xJBmu29p2eE5PqASenN1b0k32ybFG7PDo0J76SlElxM5briS6KRt4+4v7kcm6CaOJAYqu+fT9/b6UqtWq1NJpg6ACf5sYty4CK1FcJHIxBoCkY5dqF2ciuHCLzE5o8fQiISiJEY5H5n5hssd1jtwfwil+O/UzoGMAIuV+27LKA8RY+JjNq3RzoyqcOveIylSA</vt:lpwstr>
  </property>
  <property fmtid="{D5CDD505-2E9C-101B-9397-08002B2CF9AE}" pid="7" name="x1ye=12">
    <vt:lpwstr>4tIGAgACDgwOG8DqKhK3r8cVdBXLcsRanYuLGpQfztOzGSvxjhuezd+Hobm2MNGZvhEN8+XqjqfvRRclksEwhymILrSRiwY++eKeuy6BL/nm6ks7jITBD47l5T+MHqN0rwFSPGWk3oGlST4QGUNr0rfBvvJAy9sCl+aYF7Ez+dP/Hi7nSkEYt0/ekGTy5Ztj+MAAEaDKZlYDPy8wJmwbbiu3Bpr6fE4EN+Bo9+/K/yyDT1cxirpz73+/dkgJBnE</vt:lpwstr>
  </property>
  <property fmtid="{D5CDD505-2E9C-101B-9397-08002B2CF9AE}" pid="8" name="x1ye=13">
    <vt:lpwstr>1KWe1H6Rr1GhaYenDZmoxfn4CXbRMdZqdKl/dsNYd3qSifVGOGDN4Xq0e3nyrkIJ+mobWun6AAruE9NPoFn87LlQ3TnKZjSX55LWYNERlY/MZGcm17G9mtiTOiuwcBOEHvkpGlA3nVmjDwcFgyx+rzphHorvbs7orsV/xG/soxWIRnAStCUHaJ9NnmBdLBTHTkFpJ47clJyDcJ/cS31uQyN4ZnVeWSNBrxMAXXZe1KfO4ZJ/NLyZ2TJqbu4VH7V</vt:lpwstr>
  </property>
  <property fmtid="{D5CDD505-2E9C-101B-9397-08002B2CF9AE}" pid="9" name="x1ye=14">
    <vt:lpwstr>ffT4jdfLj2HeQm+DFIeIYj6maXX/hbTmP5QUcWp5J4sTykA/q1/AUApH2Z8DwVZ/GXFCOMIgVQu+jXn8y/G6c3TGcyaFrV0xIzEBd5XbIA5CWHfUChmNd6+6rN6VdH35Fc4KeXcVpzNUaYpUJMozAgKmPyifUZ21Ng5XkiM9My32MDdhbO0bTDy7bJtjCHscHSWaLOupabn+cEzXX8BG46kikKAgXc2Y//EZgAJPUASerq6V74+Khrc19JWrlfC</vt:lpwstr>
  </property>
  <property fmtid="{D5CDD505-2E9C-101B-9397-08002B2CF9AE}" pid="10" name="x1ye=15">
    <vt:lpwstr>OgO9CeuR3uinWwSLNAk+aWXbHoMavmqzzxQlT8CeWoyeWjvJgGH2/HKfUFUlxbJtfBWfacbx6o2YmmZBVHz0F3awankrhEfrjIOr8WGvHz84q0bUviB8ROwHiMxlIQbRzGAvohuHoV1dyTzlCnpMbjwGVvcd5hZJswJqoYYXz1Z5Ub8gcDLb7AffjeHgumenKOTlxs8lPQwud6tYH3JmXYXJSR3lVebn1AkUvRzHQAwcTf5GPCix52zlTKLfTBV</vt:lpwstr>
  </property>
  <property fmtid="{D5CDD505-2E9C-101B-9397-08002B2CF9AE}" pid="11" name="x1ye=16">
    <vt:lpwstr>vwB0Zl2aZV7T+NbpaZDC1NkdgNlsWlU9pH/xo0U3pM3RDafAsorX8bCZ3mh6U2KfwomNxBYCzBlMpLSTTAhKLdMBxVpH4yaSLMGIRBxk9ZtBJ94sPYuljCBXUb0auyD25RUfpmm2UmgpGKCSHdid9ge3lsLfoYNT1lAy+c+46h2IV4IRux+GjI7N32+634plade3H/vPe+U/Be+E7NV8CrnRAfS99xDYbIQwXgcYqGwPN57WCOd+lq/nwueAOR1</vt:lpwstr>
  </property>
  <property fmtid="{D5CDD505-2E9C-101B-9397-08002B2CF9AE}" pid="12" name="x1ye=17">
    <vt:lpwstr>pfeC5enlwaEPHVjHHDeunqc3R1TMi+PqIaQHT7vD0wUL6tfF6rR/dhJcnXyEbK3RXqIAK/IVID9oUoUbvObI8wlUhjUI+SVDKdbi/14pTVljCIYL3F9xQKt9LzddxJOTlM7sXIgHPxin/WIKs5mu29r+gpqwG4SR6vF6LR1DHWyK6Y1ERqhYtGqbyPh9cPp7HxmDEL/AR6c20kk+o4CwXqzpLsqTxL588wf7Jk7ckrosi4IOvfD6yxIv6oPK7hK</vt:lpwstr>
  </property>
  <property fmtid="{D5CDD505-2E9C-101B-9397-08002B2CF9AE}" pid="13" name="x1ye=18">
    <vt:lpwstr>qLYMf7QW5tfUFofsKH/gkNMNLfqLDpjbTdHJRiHU9v7pWnY+uhxiAMdr1oVaRpFfOHWlvOen/XaBnc2FQLl81/mMfoOWe3FldlOWOqhprtB1axllpPHWyJDPz9VNqhOnnkm3r9SzBnOa+T+B0DpIkYrxtBsrDjVHKSjYHNFadlNYwVEcaWSslsJPkqiEQWFyc5oCc70RzKwKXe3Dg7T/JTdpzyQqduDTroDDMKEa+gUL3n517My35MfqRrIb92u</vt:lpwstr>
  </property>
  <property fmtid="{D5CDD505-2E9C-101B-9397-08002B2CF9AE}" pid="14" name="x1ye=19">
    <vt:lpwstr>9xeY9aKyM50rHR7LrZRm3l/i4fOfaOPR9dOJnAkw2sG97vUpZ9Tyhyw9SyeM4vK2oZleRpQcF3Ggy2G1kdzBX+an81xM2Bj3tU79aMm0sKwXqjck9gpI58lvs7fHyYijQCuPOuOrtIsCsDHVxM6RREjK4/n4eiTOaftVu1vFw6eA+t6IRyBoBzNb5WIgJCYxkmbUJHpKu2psrzZ8rYogGXraz33+k1kCzoxOUDYikT5H31HhA3zqb3VygZjnuk1</vt:lpwstr>
  </property>
  <property fmtid="{D5CDD505-2E9C-101B-9397-08002B2CF9AE}" pid="15" name="x1ye=2">
    <vt:lpwstr>7d7vWDNnDFSU3a0Z0BAIuxS5rCprpIfBPLDlTnO7UXMT+MSOucwip9tjY+t89sC0GAZGMBLITxUlNjpPdQOAmGswb1SyLptA3javcZ1Jdul2mlh32Ib3O/jsU/E1AurWSGxISSAAdJ+KA+HG6eZJgLL1qLuSFlRmblmjgiCgpecg0RWpSXaRB2cMfM+VUkhBDjeukNjrxgCbR59xI/MfoNRl/MvFNa8mxC3hnY+pRLqQghEW3rzLvNFB5FVnJdT</vt:lpwstr>
  </property>
  <property fmtid="{D5CDD505-2E9C-101B-9397-08002B2CF9AE}" pid="16" name="x1ye=20">
    <vt:lpwstr>zKj6HbcKiv9t4PwtgQOq8p8cdQpDJtshiqc1qFlt0KJfbxaG9AQ+3ma3uIntKgMmblO/8SQbwLDXNJEEw34ZWDRLQkMaXF+hrzQqZa37BdXVqjA2QsnI7SayMtzlRq8qLccaSH0LzDhQFgHsUD2MLMB8qJjHHIaql+Hi53feHLWKblF98hxx0NrBz/P32g3EYuLD7trxu0GW37kKKiXP4owBZf2g4PIt7irrJ3kLbj78XjRqXsLZS1fp8gi+YtK</vt:lpwstr>
  </property>
  <property fmtid="{D5CDD505-2E9C-101B-9397-08002B2CF9AE}" pid="17" name="x1ye=21">
    <vt:lpwstr>qnrov0D7OUzPViUQ+Wno81pqup2nj26U8RFPU6E3NHOHNhdZOCjvZx0OJ190CiMivFStD0YtWSmOPvkn/m5m2pmdPQ6NbBvDD0+iWvettQCT35E8HmOtzWhyHt/oyeD+8uWo7dioCLlyNsqIZ69rzdVIVbsHG0T+JmFzMUPlzhXd7klM5nx19nejlln0wiGJuWHukSjHDPiSrOyJYhOdTqYwsGcBiKEI/GDOxwbLWL6RWEu69aIUJrXD1aTYHEM</vt:lpwstr>
  </property>
  <property fmtid="{D5CDD505-2E9C-101B-9397-08002B2CF9AE}" pid="18" name="x1ye=22">
    <vt:lpwstr>lbIFNm5CPoIxdpwyjFaVSOvvmxgiJvUQ/Mtx3/Vla9divfEnqQb+kvXp3UUQazLLFG4hs27oEE59EdwrCgVtisRCA2OC6h4/UOkJI25K40Wr6FqdTB5KVoLWMbchmtUy+8yOYmjva+yIk6BPPEvnWhv2M78rY5UzDlzUbIEXgyX7MrFJmK2fh7p+EbILWw/vQxL2JVDOhj7hNSf8y+oeJGW8SSeR3dqC+OEqgKem4Gm2jks/9YwLNNBxySRM/Qz</vt:lpwstr>
  </property>
  <property fmtid="{D5CDD505-2E9C-101B-9397-08002B2CF9AE}" pid="19" name="x1ye=23">
    <vt:lpwstr>kJvUnVTaLIi9WiGb4dvRg6O2SawY7dd/COJ7GREvlqxhQg+9uAR0zgiSFRO8+/hYosnPi22SR+pV3blAO1oNw+sEdVW549U8r494kMgmIRD1D4f7udESpDCmZLtIF0HBDFhX7SVyFQA4+6KWHs+b8zXiyE82EFKQFrtNUIc1x+E4dsmG91XrGD0HUSZOICoUgOORNIFyW1Mgc3HM+/1Od8QNNt4PbagPawA1SPRA9Wiq1P/lzthb4fiGEB+Q9eK</vt:lpwstr>
  </property>
  <property fmtid="{D5CDD505-2E9C-101B-9397-08002B2CF9AE}" pid="20" name="x1ye=24">
    <vt:lpwstr>K1+tPvEsGQaUifXsmb9pk8y41h5iYcfHTMk/92KlgHiC8pZ1nxfb8SU9tQ+QEuc5rqiBCB/IRi++pVIBo3WYIZlf3L4HX5zQfEyLgoKCkzHHOOxNZUcqfdfOytFHQxc8XcJWQGXhDvxBCwtkc2HP6b0xdJnw3zcl5tSWystw21jjMofcMtRzIsp/1bKyX3i07Uiu9ktgxXGzVPx9MajbYa74FclpEsN8QugsXokZ21f3pZCEeY7hGgSYFg2ci8h</vt:lpwstr>
  </property>
  <property fmtid="{D5CDD505-2E9C-101B-9397-08002B2CF9AE}" pid="21" name="x1ye=25">
    <vt:lpwstr>PhZusvygFBz6idYwf7rO/CeMIbGUnITSuSCdcBnXKI6SPdp7Whpu0AqT/HWvWmgIGaAHIckwN0NSfN2MgDj+6n7wRE9qB6msZnpbQkdJ3SnZLrsGc9OEMyFbx1Oi3gDo041rlnEnsmLqT/vP9YbDkjZMU497ewFc6YDg5n7iNzqY5ixp3gOzhlzmULdQIyGSg2W/x7sFuBHOEMyP0Q9YNhvsqcYVB7aDd/dlujSg52IUw1a2WjMUwmnPEDuiilq</vt:lpwstr>
  </property>
  <property fmtid="{D5CDD505-2E9C-101B-9397-08002B2CF9AE}" pid="22" name="x1ye=26">
    <vt:lpwstr>quufJcy5H06NNBgSUgOSgbkWoe6a8a0IOzzx3y4Kvi4WdO1HSsfNPWTaIzwCJU9vbskvWJLpDWwFYN8D3lqal2IGbgReEvilEpvxyeTB3yll/vdAWaWKJ0TlSGCy7V3JkTuhgMIEk8w9c9Qf2+pZslTZaWjhyIeR2sNZe1rEePd3MY+O9CyhdFn89vxwfTF67R0+t6TB7g+cogpDgy8a65PoOT8C2O67d4VxEeyMfNLBhY+l/SlfKhfKxDD12J6</vt:lpwstr>
  </property>
  <property fmtid="{D5CDD505-2E9C-101B-9397-08002B2CF9AE}" pid="23" name="x1ye=27">
    <vt:lpwstr>BXTi1uI73c64Tnhe0ZGwUtS/VHcsx1BLWuRaTwIEJem7MqM4bcCRSw80d3iFskLP3+iZ8GNpG2JYFzsZP/0xRaBI1s4RH5Y2YyPPCICJMfxaGEcRIKeJQy0TSuNL3aanGlEjCpYIdTAOfdiIiR3w3F1JKXjqdvFpz0XDFNgUAF2zs9raW0jvMjVxF+6XAB71dnwzrC2wsJAdA5Ec07HWwrwZ60eXIy9NPGv5zU2qFt62LFflMmZjMd1k8QH8+at</vt:lpwstr>
  </property>
  <property fmtid="{D5CDD505-2E9C-101B-9397-08002B2CF9AE}" pid="24" name="x1ye=28">
    <vt:lpwstr>SXbzFYi0OfvE3VPzjpvffUwPGcRSiUNcMsmAGnDPv/4KMOI7fJXcoVfpaOR63QAdeZqacVq+0yJNe69PZ7SygKmOL5S60xbsnLNf2YJYydYCSkG0xERF39ZWwAMvJnrJM4QJ03gRu/GAaL6F7IstezGrLH5n1UGSFGCoWvUUUxFPkmQF9bEZoQ1bb6sECSdTgvIVL0NzBt/rYKZmn41jer/miaeIhFtKrcCV07yRuF8FDpkgZNNJIiO8tJHVKa5</vt:lpwstr>
  </property>
  <property fmtid="{D5CDD505-2E9C-101B-9397-08002B2CF9AE}" pid="25" name="x1ye=29">
    <vt:lpwstr>lzLCU24+t8MlvsH++qBITH/iW0XuuND0asOCw6iYEWvxkuil+Ave1nQEjHvnBQpI5dZMKOJrLSBfnUAExJqgf7BDR6QEYhT4ExMIvNGbwrFDA7qWOzeunbfzj3kT9EjKrA3tVLzDCfHLS+ALFITPfZOtAtsJEcYnxuFamFq0csfVm2gRqWpsT9ivtAq+IP7WPkkE5p05pq7hnZKF6dEJX8FbxrVeJOQDRxVRogRJBwomf1GQO0Pccfyo03afIa1</vt:lpwstr>
  </property>
  <property fmtid="{D5CDD505-2E9C-101B-9397-08002B2CF9AE}" pid="26" name="x1ye=3">
    <vt:lpwstr>E3GR6NfV1qLvtQpJN86dzDrNDoa978yH1r5A5ew6fp873WsHtHc1DEVGx1zOqdb6pMww5N7X36O/nSSu4NCU/8g8vfTrvJXvzRo8qSE5XUUrkoEPnR9r2v0U+yNcRdulnNVpJf6ibpkrCvE9MLkQoq3RlIq+z5jyq3QF1ac0svlS0ev74fmVcxZTqwtynUOk7UB1wxgZcHRrWjgjek00oEHF9+X+0OJifMjeJTgsWAVW4J4FgjDq0qrwuMdbY0R</vt:lpwstr>
  </property>
  <property fmtid="{D5CDD505-2E9C-101B-9397-08002B2CF9AE}" pid="27" name="x1ye=30">
    <vt:lpwstr>LPq8u6849tzWYYyB6q8zRmU2oWQlnDTbdDBGt/SP3ZIx36Scec78hsf6xu9Z/+dL5N5y2fpq0vAaX0+8ymkY00JYdajSsx2LGTHiyl6TC3SEdq+f16uzxJZMzYT8PZsEWpCb7TW/s1eVxe0++zFbuPlWDXcEj+5nB92ZloaV0PoPBggWJb0XaDAxYXAxrxg7olOPaCAu2+AXOYJEEHM8a4jF0if4jfTOVRWU994KfdB8amK+4tFwhg8DNaLa9A4</vt:lpwstr>
  </property>
  <property fmtid="{D5CDD505-2E9C-101B-9397-08002B2CF9AE}" pid="28" name="x1ye=31">
    <vt:lpwstr>7FWWvHI+QRi67dFVyEjZojiLM5qvHq2I2BGTqFKEBSHT5zamJTqAlv1mOLb5xEY6kYRg0LAg98+NE51Bgy4buoYQyKVwmJStRpo/aEBFmS29QLGfS5VUhitfThXdCNTZUbyKgnFrbMkpUzJhOgedRfGdjBYxbkexdrpZgYRC1IMQ8xMkrPyqmcdbXXIbN9Vf4pZDSBP2n81gDsOzjyQVQ6oxbBMCo2qpx9Jm3GzQ4aHcUBLiHKQbZ69+lh1OTBS</vt:lpwstr>
  </property>
  <property fmtid="{D5CDD505-2E9C-101B-9397-08002B2CF9AE}" pid="29" name="x1ye=32">
    <vt:lpwstr>vrHcdSyifQj6Q9nfz0FCtFLeuRlXrkd6FiLirvsIqVFii+aYWSSCYlOuz+s2S4rmkVyP6Ve5pviJzTZSLnfm2m1uP01YJ/xKszVmap4yjTIEBx/E5VX8s/xM3iEDhokuypwhhWZVn4lnOX5Pxcy/Zep+oU9KWXMmQkK1lBzPxK/w6uiZ2SUhHBZa6iu559XaL726fwBHXydCPsNTeZPsGjQNTkmsXaUSUs7v8MkyB/HScP2BAx+OG41phBp5D4A</vt:lpwstr>
  </property>
  <property fmtid="{D5CDD505-2E9C-101B-9397-08002B2CF9AE}" pid="30" name="x1ye=33">
    <vt:lpwstr>NQUAbBNqVma8robvrm1D2qa47t+HgYbZR2RjkCzQoP2yIASshxzkvNyO2Ds3drZ+QXnLP+3t7hoL4ywZObkfWNjMFR1ItZBhpeSZ5eFDqKR8ve3eN6mhRvYqbVrZx16Rto1CQQ7pOWHzVWyiX68vlmGQu4/b3w9AGYyrI9k+issIBxw+1LFKT2L/B9B+vKF6S24ooSpX7bsa3vm9MoTucpjo3CC3GNHxS15o0/gQ61MAuYNBLakbfTM9TCKAHw6</vt:lpwstr>
  </property>
  <property fmtid="{D5CDD505-2E9C-101B-9397-08002B2CF9AE}" pid="31" name="x1ye=34">
    <vt:lpwstr>90GBN5ZzwuH70T5pK7eOhcTw5ye/GRc8O+cTx+A8H95TVmXr6t5X3lLmrvVZNxhDgDkAmZvMJ3z9vh2+vp8vNNvRVKRtwIbQSAP6FQezrwbW4L0fME7Um4/yxYMz1bQ2KAWad0KrzazWCkAgt6XFtcgLQ3lmCzVnNxsBV6rOIafUcJe09c11Nd5al9uV4FCusMZTlEZEUwylKytatGGBJ9/SFzWRkX9ylZ8zOtxKYq5q3ma95zhZZuvyxNEVBla</vt:lpwstr>
  </property>
  <property fmtid="{D5CDD505-2E9C-101B-9397-08002B2CF9AE}" pid="32" name="x1ye=35">
    <vt:lpwstr>UJK12romcWTeUD9tNfIILgbU/TN06T0s9QusQrhxDHjLRQHBlGo3h5nIBf8OwPqR31kwf30koyoHIf3kh/lNIa2v6CJtRplc5nlhF74bcK1vDADCmQaKZ8epko8V+baQ+J543LiYCSVYIFfc0JJZldOqFy+ub3F7GBTs8ObZfNJqGMmh0j4l94xM4EgSi1cMBQQZKHY7vTEek4B0C0GstZoiubqSBwuE2DI5ghd24pHzEpfpqrJ4q77AUE0meJU</vt:lpwstr>
  </property>
  <property fmtid="{D5CDD505-2E9C-101B-9397-08002B2CF9AE}" pid="33" name="x1ye=36">
    <vt:lpwstr>UMcP1r4ge13UKm3Lqgga++LD2T4Mi9iu8nntGxPumrdXv9U73b8icOZ8fWeEpcbBdIjnznSvy/NR+LZnBmopRCr7eirogqWU5kC/kM9YQpTr5jRaXtHpzcMWAw3gXcy5cSfqtzmF4bCoqPMzYntAcudqzjJ6jpH6mq8xa30IfeAFdXLIvxPzx7UmaTmqKS2Qkn+ZK2FNwvQx8Fd+7mi326kZGAH4bG8p3XNoOBlr5JczA2uC2vfqPV+rf/xG/fY</vt:lpwstr>
  </property>
  <property fmtid="{D5CDD505-2E9C-101B-9397-08002B2CF9AE}" pid="34" name="x1ye=37">
    <vt:lpwstr>X+/T4vIU5Yg82AVnlqY52IqYQubnGvNOyD3Y9OIgxc+aTeOZeXcPEUrk64gQ/KLSNDd3du8/WSFR7p9FGhx+f53mN87mzbWWgRN0jh8ZF2FgyJNwvnyCr4BeZzwKAir3NHy4m518o64Hho9hduTKv6DV88pFggn6JLcMwrayy6EAZwfNLvfmWO9+n3oCS077tv5XLrBxYjo/Lp2k/yZ8XPPxBx6khxAUjbEnlLER9RwVCX5pBDe3KbiLECyz0+a</vt:lpwstr>
  </property>
  <property fmtid="{D5CDD505-2E9C-101B-9397-08002B2CF9AE}" pid="35" name="x1ye=38">
    <vt:lpwstr>lb0cSLsSfrbSKclu7FUFiN+YPGbKmxsYzplma+P6smU3teaEuGBm+SDZ8j3hq44Lj2t70sB0Hu9jiq7BsFG5BqwaH6AXsm/0j7iypL9E4WZi0yro90VZm2r12wbBTn3aBb3FRwprLMT2Zrq3eKEYlAQjTVt2/3oMuFBMFDwnq7r+ePF8BSbL/LpEpChSOSo/AdXk+dDgenid9Ot7YV2J+UBh016L7hvaRqDEStTz0x6dmPsdfhy+vdht4BWtNkk</vt:lpwstr>
  </property>
  <property fmtid="{D5CDD505-2E9C-101B-9397-08002B2CF9AE}" pid="36" name="x1ye=39">
    <vt:lpwstr>aNljvY27MULwxSWyMNAnDzcVEZu3JYrHfPgj/PZvvEJuajJljMz1w20+rRTH7hZM7J8jqXWyT3z3PVTD2tCj1fGw7ttff9xvr51GcJCt/UcAIZ1xO1QIpgop5YJb7jHleiSzBs7g7Pv0um2SoVYeDFmWSJoRu5J1g3qwll+4HmiDtnMnzMekZeh//5aSsxKvuS42UfGSpljp2/ltLtFSSw+Ej4s7yzvPbj8Je3Sog5O97j3tjlaH4NGAIXRofRZ</vt:lpwstr>
  </property>
  <property fmtid="{D5CDD505-2E9C-101B-9397-08002B2CF9AE}" pid="37" name="x1ye=4">
    <vt:lpwstr>zTXurrTl66H24T6sdugNXQkZ5IOSqsTVgnPMkDuw7KQZKJSC+cJgR67rsWCB2by6jQ0Im3YE6TZyha2ke7A5+eyBKFvcM68NktoudN1o75znuT8PqKeiEph6BY73dupx6BlAfiUcz79rNVVOtbrD2HzPQZqp7WUonch69ATulumP4bJ171UC4Y0H6hC0B8qoiGspY2Xp7C392ijNxOiuagzEzcXkMRevyjWulOJsAOgBuRzl44muY+z0APLi75n</vt:lpwstr>
  </property>
  <property fmtid="{D5CDD505-2E9C-101B-9397-08002B2CF9AE}" pid="38" name="x1ye=40">
    <vt:lpwstr>QtUIvLdFg2hm61x5X0az0Ih4+92n3P2vz6PGb/NB6KK6JiBcQFZvKQvQZLHQ+YRhcUgKjnJN1FSHnafFRRc5qcIREHV3uYl/t58i2t8fKgMPApKyjleFyJiBHxANrsxN0FMUCeFhpZivGJDOQ3Dj9udea6Z26z2Xso9dju2mmSXi6yvtoudPvl+HZxBmxe3ORKJQ7RWqZDTuF0h1JPNNXky45Am8ezkijvPnBzPAIVTvNszSV1x+pduJgHh3I7z</vt:lpwstr>
  </property>
  <property fmtid="{D5CDD505-2E9C-101B-9397-08002B2CF9AE}" pid="39" name="x1ye=41">
    <vt:lpwstr>V2/H5WOkP8oBcS6Qbc5qH5dryVfGM9ev0saOFg/YgVu187K+Dzr/jroEqhIJZQepO8OCRJEQgDMLhIyFicLlQg7iJATuOPy5+GN4CDzaDmLGbZHAmWC+sH63V9lzmp/M1wUUMJ+qnq36fqgsTmMIxuZ2h0JNlNytOsx+c3oK38Vs8TH7kp8JJrQUavG6twulNIxQAQK/Uc1j9OpAsOB/XqrmshQofNAdM740mRRJjB8myNdupXvqMSxVy0fHo1y</vt:lpwstr>
  </property>
  <property fmtid="{D5CDD505-2E9C-101B-9397-08002B2CF9AE}" pid="40" name="x1ye=42">
    <vt:lpwstr>+p4NMvM9Qmnww9BQKZdwW/mQfZBusQQK56M7pKGhP011dp5SUw0ESHa7rn/rH2HVNsqQySNdAUJT1qufiZbM2uh+reFQeHLYwLPHHbReztqwIBzbe40nm6yOxTfKu8Y/pS28MZ/YQBZfP3McJ4QzDaxMhmVw+MKVptl94w4nQ3/bEyHtqATaQrou5llK9ZHmGoew4FcDZtJbDnbCuYTTX4xeJgNSKRj/oBnoux0V+4PnQbNj1WkKhf1nwNwoKZy</vt:lpwstr>
  </property>
  <property fmtid="{D5CDD505-2E9C-101B-9397-08002B2CF9AE}" pid="41" name="x1ye=43">
    <vt:lpwstr>ydXemt8Ce6ZH9pCE9QoKC8KmwnfFQ4g9V4ejWIf4g63vynXnroZJKBIhrQcwPLX3WQAPPCp5jKUNl2hVPQD6TC5+tCsT9pBP3FmT2wAzWb1PVF7gr9YSXEk2/CwbJqSV+aZCXgWRYZozVreOTqwUws0QvizdyrP4T4o7oe0XjQB9YHCXFt8IE9WJXlN3QjfHQa4HgIvBlDA8FjjfGjXYLjj5HuazAJx33q5awNhOf40OQWyhy+vp4tNN8xTCpNW</vt:lpwstr>
  </property>
  <property fmtid="{D5CDD505-2E9C-101B-9397-08002B2CF9AE}" pid="42" name="x1ye=44">
    <vt:lpwstr>148L/Q5i+Ffy8gmres4SpZanTehK/Hh8W2DhPhhWtXiXq386kRZH2B8DKnIkgpN0pnNBOzfwXqYvCJBzhpgzNzuT96Ob9/tpJ+UAUwHG97RlQ4g8gLLfulcaD2AO4kQ5OkGQYAoEFe+je/TwaWDNAO6WYtYerVTKZfVX0E4yAP5CUKOT1xG4Tv7O8ay12Lxnc7fAb1ZpqGCbiOG4nES06bsvuDfPxAc/ywF/GuqL7aIzFmrusr5XwyDo0wIa+it</vt:lpwstr>
  </property>
  <property fmtid="{D5CDD505-2E9C-101B-9397-08002B2CF9AE}" pid="43" name="x1ye=45">
    <vt:lpwstr>mbmt0dz1HXAIbyuDF40D2o6uvlw8z+6O7xEt9d+cdaWOsMNCAQ65p/PAD//7I3qho7cOsBgTdVIcS88hCJKLBv+4LMLkgT2cPxy+ADLQKmDYPUp4oXKFmA8tXRPyeUAbQjRMLUmRjWHz+JMg+YVjyKiiBv0HoK2HvmVmLWGPdO4cS5rX8Ddz1YmkfkNoC2ETIh2wzwmC5jeZk8y28258sY3iOpnesAFh+cG1c6U/rDQodIqccTnuIpkdmfXpfTG</vt:lpwstr>
  </property>
  <property fmtid="{D5CDD505-2E9C-101B-9397-08002B2CF9AE}" pid="44" name="x1ye=46">
    <vt:lpwstr>UHeEiKZgYOEHTrLAQNNbNF0sHeeNRv7rSLuD4wfme92RKok0+F8toYq08tqiIYX126EBuUwCyxzTcKOL3Y5KwXF9zXCwFLR2HwgeCH0phjyX1WK8KlT6mTo3wOWvaKOG7+0qLDmNqlak85AU2Ta4AnKZZJTQ4R80APQzib6pJrF00gTeb+hzb0IEdMb4E+8Fi4nLD4QQU8AS995TywXXoWmOyBvLKgjC/EighiAZZ9cNtSLwqC99vZ/F1rykSpp</vt:lpwstr>
  </property>
  <property fmtid="{D5CDD505-2E9C-101B-9397-08002B2CF9AE}" pid="45" name="x1ye=47">
    <vt:lpwstr>xctauYxCxqhV8M79Ru/qrfFHSNafV7Rh8PX61ew6GC0+5tEpLCUVqLr730Oao8UGgZLQe7KhiH0ZVVt9fdbcLCAK9w9tvSXuoH8or34RbA2vl8QonVTUuAQiTWVSxl1lzmUU2jlKW4Kr8D72NSb0iN7m/Hp4/92gnka5mKpaymwp1JJ45tsQNMrwW8sqLKuty8PSjroKZoJOs0PdI78iSet/ZZU9swYv/mWUq+9PapUXGN2h108QxUMGR8EKs5y</vt:lpwstr>
  </property>
  <property fmtid="{D5CDD505-2E9C-101B-9397-08002B2CF9AE}" pid="46" name="x1ye=48">
    <vt:lpwstr>ioqtI2WcskMQ1/gqVgC92LaDkJvsCVjQoCG04zm4CIiQe3GHmPJLgF4cyYRxTTwfabrBmbilj9h0WjqVWCQ45sZ6V1YwVJOlgxf6bgCuwN4iHUhSS2mRS5Z/pvm9oM/EMiRCaEFC4v5BME6am0mC8wmVEWunMKc9a7SnqAseYtwv/Jk7wiltGitBcaxO7v6yAn4jTNDvtjwrQZlW/NxRRPaN0rX9yYyHvvI6OGsAiaTBDpXHud1GoxJvxdFmXyD</vt:lpwstr>
  </property>
  <property fmtid="{D5CDD505-2E9C-101B-9397-08002B2CF9AE}" pid="47" name="x1ye=49">
    <vt:lpwstr>rOESvv0UB1LGITBQ8DnA111c4n4qp3tyl7H6ypJ1p5NZB0v/+/QeS/hVKeDAAAA==</vt:lpwstr>
  </property>
  <property fmtid="{D5CDD505-2E9C-101B-9397-08002B2CF9AE}" pid="48" name="x1ye=5">
    <vt:lpwstr>UOw/QjqQah97JPAZkYI08xycwg1Ey08Ja5YETBrO2DH1R1Eyp/eoJJScgJ0HA4AzHRlTsfkUAJOAtr13eXlyZxs9mAniJt75Wx7F+NpPXdonyK+U3fcHGgHb8g5kP9WtnD9IWGe993hKwoVCC4JrbE7UaxEdfhC+LIUuR82bYuVvB36vz/Yw4plrdEicsVXymGzRCjIDeb78+SZtV3wnHYv87gRegeTlueo7hf1K8hOy0y858KXnbIvmddqEqWp</vt:lpwstr>
  </property>
  <property fmtid="{D5CDD505-2E9C-101B-9397-08002B2CF9AE}" pid="49" name="x1ye=6">
    <vt:lpwstr>3B01xU19QlMzYt0Gq9/0TmZI4zvu3rqnuj+Hpe3ExA10FI0IoJr56v+C7Pu5+Hx24l9XxghuRs56N9GpDVwQFHtHqGssKW8fx9FerGPSBSS/grvUl8P7RtYi9F+V9nm8cjBDk7cKydU7GgwL8zS3xK8Bid5TVIgJkzgr+izfzp/lgZrIBdcEA6RD2z1MUC39g9w1r7Nlo0phUN+POpNkYlCctDcZNtEx8+vWLa/Kg8QqbHWhDtPQSwjZm48H0nM</vt:lpwstr>
  </property>
  <property fmtid="{D5CDD505-2E9C-101B-9397-08002B2CF9AE}" pid="50" name="x1ye=7">
    <vt:lpwstr>ezeZHFzwtOkR3OeI3toP2ichp1cajxAk87uwzi94Wds3J/6CFBmCS7FfvXw5JxnuBAdLerXYIC3xhOb2da8aZjF/iwunwkU9doYPSgip5ayGgWQchaaWv+UnLGtjCD8WqS/J6GLLQDKNSHgTATeo8xpF+ZNTfkJNxFL2/3jJ4HgAlkVRR8c6BnZ2XSInuQhBgrQ3YCpMDm0mOs9QS0mek0h3eis419vHgxWkyTu8eXPhb1Yy0i4puxaPGM9C5AV</vt:lpwstr>
  </property>
  <property fmtid="{D5CDD505-2E9C-101B-9397-08002B2CF9AE}" pid="51" name="x1ye=8">
    <vt:lpwstr>ZNRAf4kRFF86/z2SaJXBnQI8yhjO7CpR44jAuYBHjC4vINaz/G7eA7NSITWG+6ru39lrD0pzIt9mi3TewdcBuySVMTXewvaemNi8KFuem3h6ljGfazYS93Fv+Emn1iWQ68KKTc7NiNm+oeWb4m2h5SQ2wATl35IE1I3ELnO3pMaaiNxl8d/9+zpwPAGh9+5ONb4vOzYuKqoZQk5YluZBdO1r5C8VpaAxU964fAJRwnhpcNUl4tZWNyQfeunVoc9</vt:lpwstr>
  </property>
  <property fmtid="{D5CDD505-2E9C-101B-9397-08002B2CF9AE}" pid="52" name="x1ye=9">
    <vt:lpwstr>vYyVF8FJfFTj8xo/oYU+/PcYCPIx82qUDYrQivbvBRv4cXZrn6GF1Izuf7TBuM/yh6JLSpKvF4+mY4B7ScG8S1fwWLzYCT46yo7jEpXoTpnYw1hzz4fazgMncmkA1k0tJeGKWVHUMEYrtMGAGfYH8A9zH9A37Wnwf1qFCH11TQnkqVg6ZrqnJ9Up7JnO3kqYW2MLBRbHuIco3b/ECN6mgDuh+FPUTiPacVgODX/MDMV/dulv2dVt+0N9zZgpb0O</vt:lpwstr>
  </property>
</Properties>
</file>